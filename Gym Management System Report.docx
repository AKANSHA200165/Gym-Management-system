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DC1CB" w14:textId="77777777" w:rsidR="00CE6885" w:rsidRDefault="007D6FAA">
      <w:pPr>
        <w:jc w:val="center"/>
        <w:rPr>
          <w:rFonts w:ascii="Times New Roman" w:eastAsia="Times New Roman" w:hAnsi="Times New Roman"/>
          <w:b/>
          <w:color w:val="FF0000"/>
          <w:sz w:val="32"/>
        </w:rPr>
      </w:pPr>
      <w:r>
        <w:rPr>
          <w:rFonts w:ascii="Times New Roman" w:eastAsia="Times New Roman" w:hAnsi="Times New Roman"/>
          <w:b/>
          <w:color w:val="FF0000"/>
          <w:sz w:val="32"/>
        </w:rPr>
        <w:t>VISVESVARAYA TECHNOLOGICAL UNIVERSITY, BELAGAVI</w:t>
      </w:r>
    </w:p>
    <w:p w14:paraId="1E7DC1CC" w14:textId="77777777" w:rsidR="00CE6885" w:rsidRDefault="00CE6885">
      <w:pPr>
        <w:jc w:val="both"/>
        <w:rPr>
          <w:rFonts w:ascii="Times New Roman" w:eastAsia="Times New Roman" w:hAnsi="Times New Roman"/>
          <w:b/>
          <w:color w:val="70AD47"/>
          <w:sz w:val="24"/>
        </w:rPr>
      </w:pPr>
    </w:p>
    <w:p w14:paraId="1E7DC1CD" w14:textId="77777777" w:rsidR="00CE6885" w:rsidRDefault="007D6FAA">
      <w:pPr>
        <w:jc w:val="both"/>
        <w:rPr>
          <w:rFonts w:ascii="Times New Roman" w:eastAsia="Times New Roman" w:hAnsi="Times New Roman"/>
          <w:b/>
          <w:color w:val="70AD47"/>
          <w:sz w:val="24"/>
        </w:rPr>
      </w:pPr>
      <w:r>
        <w:rPr>
          <w:rFonts w:ascii="Times New Roman" w:eastAsia="Times New Roman" w:hAnsi="Times New Roman"/>
          <w:b/>
          <w:noProof/>
          <w:color w:val="C00000"/>
          <w:sz w:val="32"/>
        </w:rPr>
        <w:drawing>
          <wp:anchor distT="0" distB="0" distL="114300" distR="114300" simplePos="0" relativeHeight="251664384" behindDoc="1" locked="0" layoutInCell="1" allowOverlap="1" wp14:anchorId="1E7DC403" wp14:editId="1E7DC404">
            <wp:simplePos x="0" y="0"/>
            <wp:positionH relativeFrom="column">
              <wp:posOffset>2197100</wp:posOffset>
            </wp:positionH>
            <wp:positionV relativeFrom="paragraph">
              <wp:posOffset>6350</wp:posOffset>
            </wp:positionV>
            <wp:extent cx="1396365" cy="15214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396365" cy="1521460"/>
                    </a:xfrm>
                    <a:prstGeom prst="rect">
                      <a:avLst/>
                    </a:prstGeom>
                    <a:noFill/>
                    <a:ln>
                      <a:noFill/>
                    </a:ln>
                  </pic:spPr>
                </pic:pic>
              </a:graphicData>
            </a:graphic>
          </wp:anchor>
        </w:drawing>
      </w:r>
    </w:p>
    <w:p w14:paraId="1E7DC1CE" w14:textId="77777777" w:rsidR="00CE6885" w:rsidRDefault="00CE6885">
      <w:pPr>
        <w:jc w:val="both"/>
        <w:rPr>
          <w:rFonts w:ascii="Times New Roman" w:eastAsia="Times New Roman" w:hAnsi="Times New Roman"/>
          <w:b/>
          <w:color w:val="70AD47"/>
          <w:sz w:val="24"/>
        </w:rPr>
      </w:pPr>
    </w:p>
    <w:p w14:paraId="1E7DC1CF" w14:textId="77777777" w:rsidR="00CE6885" w:rsidRDefault="00CE6885">
      <w:pPr>
        <w:jc w:val="both"/>
        <w:rPr>
          <w:rFonts w:ascii="Times New Roman" w:eastAsia="Times New Roman" w:hAnsi="Times New Roman"/>
          <w:b/>
          <w:color w:val="70AD47"/>
          <w:sz w:val="24"/>
        </w:rPr>
      </w:pPr>
    </w:p>
    <w:p w14:paraId="1E7DC1D0" w14:textId="77777777" w:rsidR="00CE6885" w:rsidRDefault="00CE6885">
      <w:pPr>
        <w:jc w:val="both"/>
        <w:rPr>
          <w:rFonts w:ascii="Times New Roman" w:eastAsia="Times New Roman" w:hAnsi="Times New Roman"/>
          <w:b/>
          <w:color w:val="70AD47"/>
          <w:sz w:val="24"/>
        </w:rPr>
      </w:pPr>
    </w:p>
    <w:p w14:paraId="1E7DC1D1" w14:textId="77777777" w:rsidR="00CE6885" w:rsidRDefault="00CE6885">
      <w:pPr>
        <w:jc w:val="both"/>
        <w:rPr>
          <w:rFonts w:ascii="Times New Roman" w:eastAsia="Times New Roman" w:hAnsi="Times New Roman"/>
          <w:b/>
          <w:color w:val="70AD47"/>
          <w:sz w:val="24"/>
        </w:rPr>
      </w:pPr>
    </w:p>
    <w:p w14:paraId="1E7DC1D2" w14:textId="77777777" w:rsidR="00CE6885" w:rsidRDefault="00CE6885">
      <w:pPr>
        <w:jc w:val="both"/>
        <w:rPr>
          <w:rFonts w:ascii="Times New Roman" w:eastAsia="Times New Roman" w:hAnsi="Times New Roman"/>
          <w:b/>
          <w:color w:val="70AD47"/>
          <w:sz w:val="24"/>
        </w:rPr>
      </w:pPr>
    </w:p>
    <w:p w14:paraId="1E7DC1D3" w14:textId="77777777" w:rsidR="00CE6885" w:rsidRDefault="00CE6885">
      <w:pPr>
        <w:jc w:val="both"/>
        <w:rPr>
          <w:rFonts w:ascii="Times New Roman" w:eastAsia="Times New Roman" w:hAnsi="Times New Roman"/>
          <w:b/>
          <w:color w:val="70AD47"/>
          <w:sz w:val="24"/>
        </w:rPr>
      </w:pPr>
    </w:p>
    <w:p w14:paraId="1E7DC1D4" w14:textId="77777777" w:rsidR="00CE6885" w:rsidRDefault="00CE6885">
      <w:pPr>
        <w:jc w:val="both"/>
        <w:rPr>
          <w:rFonts w:ascii="Times New Roman" w:eastAsia="Times New Roman" w:hAnsi="Times New Roman"/>
          <w:b/>
          <w:color w:val="70AD47"/>
          <w:sz w:val="24"/>
        </w:rPr>
      </w:pPr>
    </w:p>
    <w:p w14:paraId="1E7DC1D5" w14:textId="77777777" w:rsidR="00CE6885" w:rsidRDefault="00CE6885">
      <w:pPr>
        <w:jc w:val="both"/>
        <w:rPr>
          <w:rFonts w:ascii="Times New Roman" w:eastAsia="Times New Roman" w:hAnsi="Times New Roman"/>
          <w:b/>
          <w:color w:val="70AD47"/>
          <w:sz w:val="24"/>
        </w:rPr>
      </w:pPr>
    </w:p>
    <w:p w14:paraId="1E7DC1D6" w14:textId="77777777" w:rsidR="00CE6885" w:rsidRDefault="00CE6885">
      <w:pPr>
        <w:jc w:val="both"/>
        <w:rPr>
          <w:rFonts w:ascii="Times New Roman" w:eastAsia="Times New Roman" w:hAnsi="Times New Roman"/>
          <w:b/>
          <w:color w:val="70AD47"/>
          <w:sz w:val="28"/>
        </w:rPr>
      </w:pPr>
    </w:p>
    <w:p w14:paraId="1E7DC1D7" w14:textId="77777777" w:rsidR="00CE6885" w:rsidRDefault="007D6FAA">
      <w:pPr>
        <w:jc w:val="center"/>
        <w:rPr>
          <w:rFonts w:ascii="Times New Roman" w:eastAsia="Times New Roman" w:hAnsi="Times New Roman"/>
          <w:b/>
          <w:color w:val="92D050"/>
          <w:sz w:val="28"/>
        </w:rPr>
      </w:pPr>
      <w:r>
        <w:rPr>
          <w:rFonts w:ascii="Times New Roman" w:eastAsia="Times New Roman" w:hAnsi="Times New Roman"/>
          <w:b/>
          <w:color w:val="92D050"/>
          <w:sz w:val="28"/>
        </w:rPr>
        <w:t>A MINI PROJECT REPORT ON</w:t>
      </w:r>
    </w:p>
    <w:p w14:paraId="1E7DC1D8" w14:textId="77777777" w:rsidR="00CE6885" w:rsidRDefault="00CE6885">
      <w:pPr>
        <w:jc w:val="center"/>
        <w:rPr>
          <w:rFonts w:ascii="Times New Roman" w:eastAsia="Times New Roman" w:hAnsi="Times New Roman"/>
          <w:sz w:val="24"/>
        </w:rPr>
      </w:pPr>
    </w:p>
    <w:p w14:paraId="1E7DC1D9" w14:textId="77777777" w:rsidR="00CE6885" w:rsidRDefault="00CE6885">
      <w:pPr>
        <w:jc w:val="center"/>
        <w:rPr>
          <w:rFonts w:ascii="Times New Roman" w:eastAsia="Times New Roman" w:hAnsi="Times New Roman"/>
          <w:sz w:val="24"/>
        </w:rPr>
      </w:pPr>
    </w:p>
    <w:p w14:paraId="1E7DC1DA" w14:textId="77777777" w:rsidR="00CE6885" w:rsidRDefault="007D6FAA">
      <w:pPr>
        <w:jc w:val="center"/>
        <w:rPr>
          <w:rFonts w:ascii="Times New Roman" w:eastAsia="Times New Roman" w:hAnsi="Times New Roman"/>
          <w:b/>
          <w:color w:val="833C0B"/>
          <w:sz w:val="32"/>
        </w:rPr>
      </w:pPr>
      <w:r>
        <w:rPr>
          <w:rFonts w:ascii="Times New Roman" w:eastAsia="Times New Roman" w:hAnsi="Times New Roman"/>
          <w:b/>
          <w:color w:val="833C0B"/>
          <w:sz w:val="32"/>
        </w:rPr>
        <w:t>“GYM MANAGEMENT SYSTEM”</w:t>
      </w:r>
    </w:p>
    <w:p w14:paraId="1E7DC1DB" w14:textId="77777777" w:rsidR="00CE6885" w:rsidRDefault="00CE6885">
      <w:pPr>
        <w:jc w:val="center"/>
        <w:rPr>
          <w:rFonts w:ascii="Times New Roman" w:eastAsia="Times New Roman" w:hAnsi="Times New Roman"/>
          <w:b/>
          <w:color w:val="833C0B"/>
          <w:sz w:val="32"/>
        </w:rPr>
      </w:pPr>
    </w:p>
    <w:p w14:paraId="1E7DC1DC" w14:textId="77777777" w:rsidR="00CE6885" w:rsidRDefault="00CE6885">
      <w:pPr>
        <w:jc w:val="center"/>
        <w:rPr>
          <w:rFonts w:ascii="Times New Roman" w:eastAsia="Times New Roman" w:hAnsi="Times New Roman"/>
          <w:sz w:val="24"/>
        </w:rPr>
      </w:pPr>
    </w:p>
    <w:p w14:paraId="1E7DC1DD" w14:textId="77777777" w:rsidR="00CE6885" w:rsidRDefault="007D6FAA">
      <w:pPr>
        <w:ind w:left="40" w:right="60"/>
        <w:jc w:val="center"/>
        <w:rPr>
          <w:rFonts w:ascii="Times New Roman" w:eastAsia="Times New Roman" w:hAnsi="Times New Roman"/>
          <w:b/>
          <w:i/>
          <w:sz w:val="28"/>
        </w:rPr>
      </w:pPr>
      <w:r>
        <w:rPr>
          <w:rFonts w:ascii="Times New Roman" w:eastAsia="Times New Roman" w:hAnsi="Times New Roman"/>
          <w:b/>
          <w:i/>
          <w:sz w:val="28"/>
        </w:rPr>
        <w:t>A Mini Project Report Submitted in Partial Fulfilment of Requirement for the 7</w:t>
      </w:r>
      <w:r>
        <w:rPr>
          <w:rFonts w:ascii="Times New Roman" w:eastAsia="Times New Roman" w:hAnsi="Times New Roman"/>
          <w:b/>
          <w:i/>
          <w:sz w:val="36"/>
          <w:vertAlign w:val="superscript"/>
        </w:rPr>
        <w:t>th</w:t>
      </w:r>
      <w:r>
        <w:rPr>
          <w:rFonts w:ascii="Times New Roman" w:eastAsia="Times New Roman" w:hAnsi="Times New Roman"/>
          <w:b/>
          <w:i/>
          <w:sz w:val="28"/>
        </w:rPr>
        <w:t xml:space="preserve"> Semester B.E Course during the academic year 2019-2020</w:t>
      </w:r>
    </w:p>
    <w:p w14:paraId="1E7DC1DE" w14:textId="77777777" w:rsidR="00CE6885" w:rsidRDefault="00CE6885">
      <w:pPr>
        <w:jc w:val="center"/>
        <w:rPr>
          <w:rFonts w:ascii="Times New Roman" w:eastAsia="Times New Roman" w:hAnsi="Times New Roman"/>
          <w:sz w:val="24"/>
        </w:rPr>
      </w:pPr>
    </w:p>
    <w:p w14:paraId="1E7DC1DF" w14:textId="77777777" w:rsidR="00CE6885" w:rsidRDefault="00CE6885">
      <w:pPr>
        <w:jc w:val="center"/>
        <w:rPr>
          <w:rFonts w:ascii="Times New Roman" w:eastAsia="Times New Roman" w:hAnsi="Times New Roman"/>
          <w:sz w:val="24"/>
        </w:rPr>
      </w:pPr>
    </w:p>
    <w:p w14:paraId="1E7DC1E0" w14:textId="77777777" w:rsidR="00CE6885" w:rsidRDefault="007D6FAA">
      <w:pPr>
        <w:jc w:val="center"/>
        <w:rPr>
          <w:rFonts w:ascii="Times New Roman" w:eastAsia="Times New Roman" w:hAnsi="Times New Roman"/>
          <w:b/>
          <w:sz w:val="28"/>
        </w:rPr>
      </w:pPr>
      <w:r>
        <w:rPr>
          <w:rFonts w:ascii="Times New Roman" w:eastAsia="Times New Roman" w:hAnsi="Times New Roman"/>
          <w:b/>
          <w:sz w:val="28"/>
        </w:rPr>
        <w:t>Submitted by</w:t>
      </w:r>
    </w:p>
    <w:p w14:paraId="1E7DC1E1" w14:textId="77777777" w:rsidR="00CE6885" w:rsidRDefault="00CE6885">
      <w:pPr>
        <w:jc w:val="center"/>
        <w:rPr>
          <w:rFonts w:ascii="Times New Roman" w:eastAsia="Times New Roman" w:hAnsi="Times New Roman"/>
          <w:b/>
          <w:sz w:val="12"/>
        </w:rPr>
      </w:pPr>
    </w:p>
    <w:p w14:paraId="1E7DC1E2" w14:textId="77777777" w:rsidR="00CE6885" w:rsidRDefault="007D6FAA">
      <w:pPr>
        <w:jc w:val="center"/>
        <w:rPr>
          <w:rFonts w:ascii="Times New Roman" w:eastAsia="Times New Roman" w:hAnsi="Times New Roman"/>
          <w:b/>
          <w:color w:val="1F3864"/>
          <w:sz w:val="32"/>
        </w:rPr>
      </w:pPr>
      <w:r>
        <w:rPr>
          <w:rFonts w:ascii="Times New Roman" w:eastAsia="Times New Roman" w:hAnsi="Times New Roman"/>
          <w:b/>
          <w:color w:val="1F3864"/>
          <w:sz w:val="32"/>
        </w:rPr>
        <w:t>ABHISHEK S (3GN16CS002)</w:t>
      </w:r>
    </w:p>
    <w:p w14:paraId="1E7DC1E3" w14:textId="77777777" w:rsidR="00CE6885" w:rsidRDefault="00CE6885">
      <w:pPr>
        <w:jc w:val="center"/>
        <w:rPr>
          <w:rFonts w:ascii="Times New Roman" w:eastAsia="Times New Roman" w:hAnsi="Times New Roman"/>
          <w:sz w:val="24"/>
        </w:rPr>
      </w:pPr>
    </w:p>
    <w:p w14:paraId="1E7DC1E4" w14:textId="77777777" w:rsidR="00CE6885" w:rsidRDefault="00CE6885">
      <w:pPr>
        <w:jc w:val="center"/>
        <w:rPr>
          <w:rFonts w:ascii="Times New Roman" w:eastAsia="Times New Roman" w:hAnsi="Times New Roman"/>
          <w:b/>
          <w:sz w:val="24"/>
        </w:rPr>
      </w:pPr>
    </w:p>
    <w:p w14:paraId="1E7DC1E5" w14:textId="77777777" w:rsidR="00CE6885" w:rsidRDefault="00CE6885">
      <w:pPr>
        <w:jc w:val="center"/>
        <w:rPr>
          <w:rFonts w:ascii="Times New Roman" w:eastAsia="Times New Roman" w:hAnsi="Times New Roman"/>
          <w:b/>
          <w:sz w:val="24"/>
        </w:rPr>
      </w:pPr>
    </w:p>
    <w:p w14:paraId="1E7DC1E6" w14:textId="77777777" w:rsidR="00CE6885" w:rsidRDefault="007D6FAA">
      <w:pPr>
        <w:jc w:val="center"/>
        <w:rPr>
          <w:rFonts w:ascii="Times New Roman" w:eastAsia="Times New Roman" w:hAnsi="Times New Roman"/>
          <w:b/>
          <w:color w:val="800000"/>
          <w:sz w:val="28"/>
        </w:rPr>
      </w:pPr>
      <w:r>
        <w:rPr>
          <w:rFonts w:ascii="Times New Roman" w:eastAsia="Times New Roman" w:hAnsi="Times New Roman"/>
          <w:b/>
          <w:color w:val="800000"/>
          <w:sz w:val="28"/>
        </w:rPr>
        <w:t>Under the guidance of:</w:t>
      </w:r>
    </w:p>
    <w:p w14:paraId="1E7DC1E7" w14:textId="77777777" w:rsidR="00CE6885" w:rsidRDefault="00CE6885">
      <w:pPr>
        <w:jc w:val="center"/>
        <w:rPr>
          <w:rFonts w:ascii="Times New Roman" w:eastAsia="Times New Roman" w:hAnsi="Times New Roman"/>
          <w:b/>
          <w:color w:val="800000"/>
          <w:sz w:val="12"/>
        </w:rPr>
      </w:pPr>
    </w:p>
    <w:p w14:paraId="1E7DC1E8" w14:textId="77777777" w:rsidR="00CE6885" w:rsidRDefault="007D6FAA" w:rsidP="007D7FB0">
      <w:pPr>
        <w:ind w:left="720" w:hanging="720"/>
        <w:jc w:val="center"/>
        <w:rPr>
          <w:rFonts w:ascii="Times New Roman" w:eastAsia="Times New Roman" w:hAnsi="Times New Roman"/>
          <w:b/>
          <w:color w:val="800000"/>
          <w:sz w:val="32"/>
        </w:rPr>
      </w:pPr>
      <w:r>
        <w:rPr>
          <w:rFonts w:ascii="Times New Roman" w:eastAsia="Times New Roman" w:hAnsi="Times New Roman"/>
          <w:b/>
          <w:color w:val="800000"/>
          <w:sz w:val="32"/>
        </w:rPr>
        <w:t>Prof. AMIT KUMAR</w:t>
      </w:r>
    </w:p>
    <w:p w14:paraId="1E7DC1E9" w14:textId="77777777" w:rsidR="00CE6885" w:rsidRDefault="00CE6885">
      <w:pPr>
        <w:jc w:val="center"/>
        <w:rPr>
          <w:rFonts w:ascii="Times New Roman" w:eastAsia="Times New Roman" w:hAnsi="Times New Roman"/>
          <w:b/>
          <w:color w:val="800000"/>
          <w:sz w:val="28"/>
        </w:rPr>
      </w:pPr>
    </w:p>
    <w:p w14:paraId="1E7DC1EA" w14:textId="77777777" w:rsidR="00CE6885" w:rsidRDefault="007D6FAA">
      <w:pPr>
        <w:jc w:val="center"/>
        <w:rPr>
          <w:rFonts w:ascii="Times New Roman" w:eastAsia="Times New Roman" w:hAnsi="Times New Roman"/>
          <w:sz w:val="24"/>
        </w:rPr>
      </w:pPr>
      <w:r>
        <w:rPr>
          <w:rFonts w:ascii="Times New Roman" w:eastAsia="Times New Roman" w:hAnsi="Times New Roman"/>
          <w:b/>
          <w:noProof/>
          <w:color w:val="800000"/>
          <w:sz w:val="28"/>
        </w:rPr>
        <w:drawing>
          <wp:anchor distT="0" distB="0" distL="114300" distR="114300" simplePos="0" relativeHeight="251665408" behindDoc="1" locked="0" layoutInCell="1" allowOverlap="1" wp14:anchorId="1E7DC405" wp14:editId="1E7DC406">
            <wp:simplePos x="0" y="0"/>
            <wp:positionH relativeFrom="margin">
              <wp:posOffset>2183130</wp:posOffset>
            </wp:positionH>
            <wp:positionV relativeFrom="paragraph">
              <wp:posOffset>138430</wp:posOffset>
            </wp:positionV>
            <wp:extent cx="1452880" cy="1452880"/>
            <wp:effectExtent l="0" t="0" r="0" b="0"/>
            <wp:wrapTight wrapText="bothSides">
              <wp:wrapPolygon edited="0">
                <wp:start x="0" y="0"/>
                <wp:lineTo x="0" y="21241"/>
                <wp:lineTo x="21241" y="21241"/>
                <wp:lineTo x="21241" y="0"/>
                <wp:lineTo x="0" y="0"/>
              </wp:wrapPolygon>
            </wp:wrapTight>
            <wp:docPr id="5" name="Picture 5" descr="E:\Abhishek Files\g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Abhishek Files\gn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52880" cy="1452880"/>
                    </a:xfrm>
                    <a:prstGeom prst="rect">
                      <a:avLst/>
                    </a:prstGeom>
                    <a:noFill/>
                    <a:ln>
                      <a:noFill/>
                    </a:ln>
                  </pic:spPr>
                </pic:pic>
              </a:graphicData>
            </a:graphic>
          </wp:anchor>
        </w:drawing>
      </w:r>
      <w:r>
        <w:rPr>
          <w:rFonts w:ascii="Times New Roman" w:eastAsia="Times New Roman" w:hAnsi="Times New Roman"/>
          <w:b/>
          <w:noProof/>
          <w:color w:val="800000"/>
          <w:sz w:val="28"/>
        </w:rPr>
        <w:drawing>
          <wp:anchor distT="0" distB="0" distL="114300" distR="114300" simplePos="0" relativeHeight="251661312" behindDoc="1" locked="0" layoutInCell="1" allowOverlap="1" wp14:anchorId="1E7DC407" wp14:editId="1E7DC408">
            <wp:simplePos x="0" y="0"/>
            <wp:positionH relativeFrom="column">
              <wp:posOffset>2446655</wp:posOffset>
            </wp:positionH>
            <wp:positionV relativeFrom="paragraph">
              <wp:posOffset>204470</wp:posOffset>
            </wp:positionV>
            <wp:extent cx="1114425" cy="10382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a:xfrm>
                      <a:off x="0" y="0"/>
                      <a:ext cx="1114425" cy="1038225"/>
                    </a:xfrm>
                    <a:prstGeom prst="rect">
                      <a:avLst/>
                    </a:prstGeom>
                    <a:noFill/>
                    <a:ln>
                      <a:noFill/>
                    </a:ln>
                  </pic:spPr>
                </pic:pic>
              </a:graphicData>
            </a:graphic>
          </wp:anchor>
        </w:drawing>
      </w:r>
      <w:r>
        <w:rPr>
          <w:rFonts w:ascii="Times New Roman" w:eastAsia="Times New Roman" w:hAnsi="Times New Roman"/>
          <w:b/>
          <w:color w:val="800000"/>
          <w:sz w:val="28"/>
        </w:rPr>
        <w:t>.</w:t>
      </w:r>
    </w:p>
    <w:p w14:paraId="1E7DC1EB" w14:textId="77777777" w:rsidR="00CE6885" w:rsidRDefault="00CE6885">
      <w:pPr>
        <w:ind w:left="40" w:right="40"/>
        <w:jc w:val="center"/>
        <w:rPr>
          <w:rFonts w:ascii="Times New Roman" w:eastAsia="Times New Roman" w:hAnsi="Times New Roman"/>
          <w:b/>
          <w:color w:val="4472C4"/>
          <w:sz w:val="31"/>
        </w:rPr>
      </w:pPr>
    </w:p>
    <w:p w14:paraId="1E7DC1EC" w14:textId="77777777" w:rsidR="00CE6885" w:rsidRDefault="00CE6885">
      <w:pPr>
        <w:ind w:left="40" w:right="40"/>
        <w:jc w:val="center"/>
        <w:rPr>
          <w:rFonts w:ascii="Times New Roman" w:eastAsia="Times New Roman" w:hAnsi="Times New Roman"/>
          <w:b/>
          <w:color w:val="4472C4"/>
          <w:sz w:val="31"/>
        </w:rPr>
      </w:pPr>
    </w:p>
    <w:p w14:paraId="1E7DC1ED" w14:textId="77777777" w:rsidR="00CE6885" w:rsidRDefault="00CE6885">
      <w:pPr>
        <w:ind w:left="40" w:right="40"/>
        <w:jc w:val="center"/>
        <w:rPr>
          <w:rFonts w:ascii="Times New Roman" w:eastAsia="Times New Roman" w:hAnsi="Times New Roman"/>
          <w:b/>
          <w:color w:val="4472C4"/>
          <w:sz w:val="31"/>
        </w:rPr>
      </w:pPr>
    </w:p>
    <w:p w14:paraId="1E7DC1EE" w14:textId="77777777" w:rsidR="00CE6885" w:rsidRDefault="00CE6885">
      <w:pPr>
        <w:ind w:left="40" w:right="40"/>
        <w:jc w:val="center"/>
        <w:rPr>
          <w:rFonts w:ascii="Times New Roman" w:eastAsia="Times New Roman" w:hAnsi="Times New Roman"/>
          <w:b/>
          <w:color w:val="4472C4"/>
          <w:sz w:val="31"/>
        </w:rPr>
      </w:pPr>
    </w:p>
    <w:p w14:paraId="1E7DC1EF" w14:textId="77777777" w:rsidR="00CE6885" w:rsidRDefault="00CE6885">
      <w:pPr>
        <w:ind w:left="40" w:right="40"/>
        <w:jc w:val="center"/>
        <w:rPr>
          <w:rFonts w:ascii="Times New Roman" w:eastAsia="Times New Roman" w:hAnsi="Times New Roman"/>
          <w:b/>
          <w:color w:val="4472C4"/>
          <w:sz w:val="31"/>
        </w:rPr>
      </w:pPr>
    </w:p>
    <w:p w14:paraId="1E7DC1F0" w14:textId="77777777" w:rsidR="00CE6885" w:rsidRDefault="00CE6885">
      <w:pPr>
        <w:ind w:left="40" w:right="40"/>
        <w:jc w:val="center"/>
        <w:rPr>
          <w:rFonts w:ascii="Times New Roman" w:eastAsia="Times New Roman" w:hAnsi="Times New Roman"/>
          <w:b/>
          <w:color w:val="4472C4"/>
          <w:sz w:val="31"/>
        </w:rPr>
      </w:pPr>
    </w:p>
    <w:p w14:paraId="1E7DC1F1" w14:textId="77777777" w:rsidR="00CE6885" w:rsidRDefault="00CE6885">
      <w:pPr>
        <w:ind w:left="40" w:right="40"/>
        <w:jc w:val="center"/>
        <w:rPr>
          <w:rFonts w:ascii="Times New Roman" w:eastAsia="Times New Roman" w:hAnsi="Times New Roman"/>
          <w:b/>
          <w:color w:val="4472C4"/>
          <w:sz w:val="30"/>
          <w:szCs w:val="30"/>
        </w:rPr>
      </w:pPr>
    </w:p>
    <w:p w14:paraId="1E7DC1F2" w14:textId="77777777" w:rsidR="00CE6885" w:rsidRDefault="007D6FAA">
      <w:pPr>
        <w:ind w:left="40" w:right="40"/>
        <w:jc w:val="center"/>
        <w:rPr>
          <w:rFonts w:ascii="Times New Roman" w:eastAsia="Times New Roman" w:hAnsi="Times New Roman"/>
          <w:b/>
          <w:color w:val="4472C4"/>
          <w:sz w:val="30"/>
          <w:szCs w:val="30"/>
        </w:rPr>
      </w:pPr>
      <w:r>
        <w:rPr>
          <w:rFonts w:ascii="Times New Roman" w:eastAsia="Times New Roman" w:hAnsi="Times New Roman"/>
          <w:b/>
          <w:color w:val="4472C4"/>
          <w:sz w:val="30"/>
          <w:szCs w:val="30"/>
        </w:rPr>
        <w:t>DEPARTMENT OF COMPUTER SCIENCE AND ENGINEERING</w:t>
      </w:r>
    </w:p>
    <w:p w14:paraId="1E7DC1F3" w14:textId="77777777" w:rsidR="00CE6885" w:rsidRDefault="007D6FAA">
      <w:pPr>
        <w:ind w:left="40" w:right="40"/>
        <w:jc w:val="center"/>
        <w:rPr>
          <w:rFonts w:ascii="Times New Roman" w:eastAsia="Times New Roman" w:hAnsi="Times New Roman"/>
          <w:b/>
          <w:color w:val="4472C4"/>
          <w:sz w:val="18"/>
          <w:szCs w:val="30"/>
        </w:rPr>
      </w:pPr>
      <w:r>
        <w:rPr>
          <w:rFonts w:ascii="Times New Roman" w:eastAsia="Times New Roman" w:hAnsi="Times New Roman"/>
          <w:b/>
          <w:color w:val="4472C4"/>
          <w:sz w:val="30"/>
          <w:szCs w:val="30"/>
        </w:rPr>
        <w:t>GURU NANAK DEV ENGINEERING COLLEGE</w:t>
      </w:r>
    </w:p>
    <w:p w14:paraId="1E7DC1F4" w14:textId="77777777" w:rsidR="00CE6885" w:rsidRDefault="00CE6885">
      <w:pPr>
        <w:ind w:left="40" w:right="40"/>
        <w:jc w:val="center"/>
        <w:rPr>
          <w:rFonts w:ascii="Times New Roman" w:eastAsia="Times New Roman" w:hAnsi="Times New Roman"/>
          <w:b/>
          <w:color w:val="4472C4"/>
          <w:sz w:val="18"/>
          <w:szCs w:val="30"/>
        </w:rPr>
      </w:pPr>
    </w:p>
    <w:p w14:paraId="1E7DC1F5" w14:textId="77777777" w:rsidR="00CE6885" w:rsidRDefault="007D6FAA">
      <w:pPr>
        <w:jc w:val="center"/>
        <w:rPr>
          <w:rFonts w:ascii="Times New Roman" w:eastAsia="Times New Roman" w:hAnsi="Times New Roman"/>
          <w:b/>
          <w:sz w:val="28"/>
        </w:rPr>
      </w:pPr>
      <w:r>
        <w:rPr>
          <w:rFonts w:ascii="Times New Roman" w:eastAsia="Times New Roman" w:hAnsi="Times New Roman"/>
          <w:b/>
          <w:sz w:val="28"/>
        </w:rPr>
        <w:t>BIDAR-585403, KARNATAKA</w:t>
      </w:r>
    </w:p>
    <w:p w14:paraId="1E7DC1F6" w14:textId="77777777" w:rsidR="00CE6885" w:rsidRDefault="007D6FAA">
      <w:pPr>
        <w:jc w:val="center"/>
        <w:rPr>
          <w:rFonts w:ascii="Times New Roman" w:eastAsia="Times New Roman" w:hAnsi="Times New Roman"/>
          <w:b/>
          <w:color w:val="4472C4"/>
          <w:sz w:val="30"/>
          <w:szCs w:val="30"/>
        </w:rPr>
      </w:pPr>
      <w:r>
        <w:rPr>
          <w:rFonts w:ascii="Times New Roman" w:eastAsia="Times New Roman" w:hAnsi="Times New Roman"/>
          <w:b/>
          <w:color w:val="C00000"/>
          <w:sz w:val="30"/>
          <w:szCs w:val="30"/>
        </w:rPr>
        <w:lastRenderedPageBreak/>
        <w:t>VISVESVARAYA TECHNOLOGICAL UNIVERSITY, BELAGAVI</w:t>
      </w:r>
    </w:p>
    <w:p w14:paraId="1E7DC1F7" w14:textId="77777777" w:rsidR="00CE6885" w:rsidRDefault="00CE6885">
      <w:pPr>
        <w:jc w:val="center"/>
        <w:rPr>
          <w:rFonts w:ascii="Times New Roman" w:eastAsia="Times New Roman" w:hAnsi="Times New Roman"/>
          <w:b/>
          <w:color w:val="C00000"/>
          <w:sz w:val="12"/>
        </w:rPr>
      </w:pPr>
    </w:p>
    <w:p w14:paraId="1E7DC1F8" w14:textId="77777777" w:rsidR="00CE6885" w:rsidRDefault="007D6FAA">
      <w:pPr>
        <w:ind w:left="40" w:right="40"/>
        <w:jc w:val="center"/>
        <w:rPr>
          <w:rFonts w:ascii="Times New Roman" w:eastAsia="Times New Roman" w:hAnsi="Times New Roman"/>
          <w:b/>
          <w:color w:val="4472C4"/>
          <w:sz w:val="18"/>
          <w:szCs w:val="30"/>
        </w:rPr>
      </w:pPr>
      <w:r>
        <w:rPr>
          <w:rFonts w:ascii="Times New Roman" w:eastAsia="Times New Roman" w:hAnsi="Times New Roman"/>
          <w:b/>
          <w:color w:val="4472C4"/>
          <w:sz w:val="30"/>
          <w:szCs w:val="30"/>
        </w:rPr>
        <w:t>GURU NANAK DEV ENGINEERING COLLEGE</w:t>
      </w:r>
    </w:p>
    <w:p w14:paraId="1E7DC1F9" w14:textId="77777777" w:rsidR="00CE6885" w:rsidRDefault="00CE6885">
      <w:pPr>
        <w:ind w:left="40" w:right="40"/>
        <w:jc w:val="center"/>
        <w:rPr>
          <w:rFonts w:ascii="Times New Roman" w:eastAsia="Times New Roman" w:hAnsi="Times New Roman"/>
          <w:b/>
          <w:color w:val="4472C4"/>
          <w:sz w:val="18"/>
          <w:szCs w:val="30"/>
        </w:rPr>
      </w:pPr>
    </w:p>
    <w:p w14:paraId="1E7DC1FA" w14:textId="77777777" w:rsidR="00CE6885" w:rsidRDefault="007D6FAA">
      <w:pPr>
        <w:jc w:val="center"/>
        <w:rPr>
          <w:rFonts w:ascii="Times New Roman" w:eastAsia="Times New Roman" w:hAnsi="Times New Roman"/>
          <w:b/>
          <w:sz w:val="28"/>
        </w:rPr>
      </w:pPr>
      <w:r>
        <w:rPr>
          <w:rFonts w:ascii="Times New Roman" w:eastAsia="Times New Roman" w:hAnsi="Times New Roman"/>
          <w:b/>
          <w:sz w:val="28"/>
        </w:rPr>
        <w:t>BIDAR-585403, KARNATAKA</w:t>
      </w:r>
    </w:p>
    <w:p w14:paraId="1E7DC1FB" w14:textId="77777777" w:rsidR="00CE6885" w:rsidRDefault="007D6FAA">
      <w:pPr>
        <w:spacing w:line="0" w:lineRule="atLeast"/>
        <w:jc w:val="center"/>
        <w:rPr>
          <w:rFonts w:ascii="Times New Roman" w:eastAsia="Times New Roman" w:hAnsi="Times New Roman"/>
          <w:b/>
          <w:sz w:val="32"/>
        </w:rPr>
      </w:pPr>
      <w:r>
        <w:rPr>
          <w:rFonts w:ascii="Times New Roman" w:eastAsia="Times New Roman" w:hAnsi="Times New Roman"/>
          <w:b/>
          <w:noProof/>
          <w:color w:val="800000"/>
          <w:sz w:val="28"/>
        </w:rPr>
        <w:drawing>
          <wp:anchor distT="0" distB="0" distL="114300" distR="114300" simplePos="0" relativeHeight="251669504" behindDoc="1" locked="0" layoutInCell="1" allowOverlap="1" wp14:anchorId="1E7DC409" wp14:editId="1E7DC40A">
            <wp:simplePos x="0" y="0"/>
            <wp:positionH relativeFrom="margin">
              <wp:align>center</wp:align>
            </wp:positionH>
            <wp:positionV relativeFrom="paragraph">
              <wp:posOffset>218440</wp:posOffset>
            </wp:positionV>
            <wp:extent cx="1452880" cy="1452880"/>
            <wp:effectExtent l="0" t="0" r="0" b="0"/>
            <wp:wrapSquare wrapText="bothSides"/>
            <wp:docPr id="8" name="Picture 8" descr="E:\Abhishek Files\g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Abhishek Files\gn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52880" cy="1452880"/>
                    </a:xfrm>
                    <a:prstGeom prst="rect">
                      <a:avLst/>
                    </a:prstGeom>
                    <a:noFill/>
                    <a:ln>
                      <a:noFill/>
                    </a:ln>
                  </pic:spPr>
                </pic:pic>
              </a:graphicData>
            </a:graphic>
          </wp:anchor>
        </w:drawing>
      </w:r>
    </w:p>
    <w:p w14:paraId="1E7DC1FC" w14:textId="77777777" w:rsidR="00CE6885" w:rsidRDefault="00CE6885">
      <w:pPr>
        <w:spacing w:line="0" w:lineRule="atLeast"/>
        <w:jc w:val="center"/>
        <w:rPr>
          <w:rFonts w:ascii="Times New Roman" w:eastAsia="Times New Roman" w:hAnsi="Times New Roman"/>
          <w:b/>
          <w:sz w:val="32"/>
        </w:rPr>
      </w:pPr>
    </w:p>
    <w:p w14:paraId="1E7DC1FD" w14:textId="77777777" w:rsidR="00CE6885" w:rsidRDefault="00CE6885">
      <w:pPr>
        <w:spacing w:line="20" w:lineRule="exact"/>
        <w:jc w:val="center"/>
        <w:rPr>
          <w:rFonts w:ascii="Times New Roman" w:eastAsia="Times New Roman" w:hAnsi="Times New Roman"/>
        </w:rPr>
      </w:pPr>
    </w:p>
    <w:p w14:paraId="1E7DC1FE" w14:textId="77777777" w:rsidR="00CE6885" w:rsidRDefault="00CE6885">
      <w:pPr>
        <w:spacing w:line="0" w:lineRule="atLeast"/>
        <w:jc w:val="center"/>
        <w:rPr>
          <w:rFonts w:ascii="Times New Roman" w:eastAsia="Times New Roman" w:hAnsi="Times New Roman"/>
          <w:b/>
          <w:color w:val="4472C4"/>
          <w:sz w:val="32"/>
        </w:rPr>
      </w:pPr>
    </w:p>
    <w:p w14:paraId="1E7DC1FF" w14:textId="77777777" w:rsidR="00CE6885" w:rsidRDefault="00CE6885">
      <w:pPr>
        <w:spacing w:line="0" w:lineRule="atLeast"/>
        <w:jc w:val="center"/>
        <w:rPr>
          <w:rFonts w:ascii="Times New Roman" w:eastAsia="Times New Roman" w:hAnsi="Times New Roman"/>
          <w:b/>
          <w:color w:val="4472C4"/>
          <w:sz w:val="32"/>
        </w:rPr>
      </w:pPr>
    </w:p>
    <w:p w14:paraId="1E7DC200" w14:textId="77777777" w:rsidR="00CE6885" w:rsidRDefault="00CE6885">
      <w:pPr>
        <w:spacing w:line="0" w:lineRule="atLeast"/>
        <w:jc w:val="center"/>
        <w:rPr>
          <w:rFonts w:ascii="Times New Roman" w:eastAsia="Times New Roman" w:hAnsi="Times New Roman"/>
          <w:b/>
          <w:color w:val="4472C4"/>
          <w:sz w:val="32"/>
        </w:rPr>
      </w:pPr>
    </w:p>
    <w:p w14:paraId="1E7DC201" w14:textId="77777777" w:rsidR="00CE6885" w:rsidRDefault="00CE6885">
      <w:pPr>
        <w:spacing w:line="0" w:lineRule="atLeast"/>
        <w:jc w:val="center"/>
        <w:rPr>
          <w:rFonts w:ascii="Times New Roman" w:eastAsia="Times New Roman" w:hAnsi="Times New Roman"/>
          <w:b/>
          <w:color w:val="4472C4"/>
          <w:sz w:val="32"/>
        </w:rPr>
      </w:pPr>
    </w:p>
    <w:p w14:paraId="1E7DC202" w14:textId="77777777" w:rsidR="00CE6885" w:rsidRDefault="00CE6885">
      <w:pPr>
        <w:spacing w:line="0" w:lineRule="atLeast"/>
        <w:jc w:val="center"/>
        <w:rPr>
          <w:rFonts w:ascii="Times New Roman" w:eastAsia="Times New Roman" w:hAnsi="Times New Roman"/>
          <w:b/>
          <w:color w:val="4472C4"/>
          <w:sz w:val="32"/>
        </w:rPr>
      </w:pPr>
    </w:p>
    <w:p w14:paraId="1E7DC203" w14:textId="77777777" w:rsidR="00CE6885" w:rsidRDefault="00CE6885">
      <w:pPr>
        <w:spacing w:line="0" w:lineRule="atLeast"/>
        <w:jc w:val="center"/>
        <w:rPr>
          <w:rFonts w:ascii="Times New Roman" w:eastAsia="Times New Roman" w:hAnsi="Times New Roman"/>
          <w:b/>
          <w:color w:val="4472C4"/>
          <w:sz w:val="32"/>
        </w:rPr>
      </w:pPr>
    </w:p>
    <w:p w14:paraId="1E7DC204" w14:textId="77777777" w:rsidR="00CE6885" w:rsidRDefault="007D6FAA">
      <w:pPr>
        <w:ind w:left="40" w:right="40"/>
        <w:jc w:val="center"/>
        <w:rPr>
          <w:rFonts w:ascii="Times New Roman" w:eastAsia="Times New Roman" w:hAnsi="Times New Roman"/>
          <w:b/>
          <w:color w:val="4472C4"/>
          <w:sz w:val="30"/>
          <w:szCs w:val="30"/>
        </w:rPr>
      </w:pPr>
      <w:r>
        <w:rPr>
          <w:rFonts w:ascii="Times New Roman" w:eastAsia="Times New Roman" w:hAnsi="Times New Roman"/>
          <w:b/>
          <w:color w:val="4472C4"/>
          <w:sz w:val="30"/>
          <w:szCs w:val="30"/>
        </w:rPr>
        <w:t>DEPARTMENT OF COMPUTER SCIENCE AND ENGINEERING</w:t>
      </w:r>
    </w:p>
    <w:p w14:paraId="1E7DC205" w14:textId="77777777" w:rsidR="00CE6885" w:rsidRDefault="00CE6885">
      <w:pPr>
        <w:spacing w:line="200" w:lineRule="exact"/>
        <w:jc w:val="center"/>
        <w:rPr>
          <w:rFonts w:ascii="Times New Roman" w:eastAsia="Times New Roman" w:hAnsi="Times New Roman"/>
        </w:rPr>
      </w:pPr>
    </w:p>
    <w:p w14:paraId="1E7DC206" w14:textId="77777777" w:rsidR="00CE6885" w:rsidRDefault="00CE6885">
      <w:pPr>
        <w:spacing w:line="200" w:lineRule="exact"/>
        <w:jc w:val="center"/>
        <w:rPr>
          <w:rFonts w:ascii="Times New Roman" w:eastAsia="Times New Roman" w:hAnsi="Times New Roman"/>
        </w:rPr>
      </w:pPr>
    </w:p>
    <w:p w14:paraId="1E7DC207" w14:textId="77777777" w:rsidR="00CE6885" w:rsidRDefault="00CE6885">
      <w:pPr>
        <w:spacing w:line="337" w:lineRule="exact"/>
        <w:jc w:val="center"/>
        <w:rPr>
          <w:rFonts w:ascii="Times New Roman" w:eastAsia="Times New Roman" w:hAnsi="Times New Roman"/>
        </w:rPr>
      </w:pPr>
    </w:p>
    <w:p w14:paraId="1E7DC208" w14:textId="77777777" w:rsidR="00CE6885" w:rsidRDefault="007D6FAA">
      <w:pPr>
        <w:spacing w:line="0" w:lineRule="atLeast"/>
        <w:jc w:val="center"/>
        <w:rPr>
          <w:rFonts w:ascii="Times New Roman" w:eastAsia="Times New Roman" w:hAnsi="Times New Roman"/>
          <w:b/>
          <w:color w:val="800000"/>
          <w:sz w:val="36"/>
          <w:u w:val="single"/>
        </w:rPr>
      </w:pPr>
      <w:r>
        <w:rPr>
          <w:rFonts w:ascii="Times New Roman" w:eastAsia="Times New Roman" w:hAnsi="Times New Roman"/>
          <w:b/>
          <w:color w:val="800000"/>
          <w:sz w:val="36"/>
          <w:u w:val="single"/>
        </w:rPr>
        <w:t>CERTIFICATE</w:t>
      </w:r>
    </w:p>
    <w:p w14:paraId="1E7DC209" w14:textId="77777777" w:rsidR="00CE6885" w:rsidRDefault="00CE6885">
      <w:pPr>
        <w:jc w:val="both"/>
      </w:pPr>
    </w:p>
    <w:p w14:paraId="1E7DC20A" w14:textId="77777777" w:rsidR="00CE6885" w:rsidRDefault="00CE6885">
      <w:pPr>
        <w:jc w:val="both"/>
      </w:pPr>
    </w:p>
    <w:p w14:paraId="1E7DC20B" w14:textId="77777777" w:rsidR="00CE6885" w:rsidRDefault="007D6FAA">
      <w:pPr>
        <w:spacing w:line="360" w:lineRule="auto"/>
        <w:ind w:firstLine="720"/>
        <w:jc w:val="both"/>
        <w:rPr>
          <w:rFonts w:ascii="Times New Roman" w:eastAsia="Arial" w:hAnsi="Times New Roman" w:cs="Times New Roman"/>
          <w:sz w:val="26"/>
          <w:szCs w:val="26"/>
        </w:rPr>
      </w:pPr>
      <w:r>
        <w:rPr>
          <w:rFonts w:ascii="Times New Roman" w:eastAsia="Arial" w:hAnsi="Times New Roman" w:cs="Times New Roman"/>
          <w:sz w:val="26"/>
          <w:szCs w:val="26"/>
        </w:rPr>
        <w:t>This is to certify that the mini project work entitled “</w:t>
      </w:r>
      <w:r>
        <w:rPr>
          <w:rFonts w:ascii="Times New Roman" w:eastAsia="Arial" w:hAnsi="Times New Roman" w:cs="Times New Roman"/>
          <w:b/>
          <w:sz w:val="26"/>
          <w:szCs w:val="26"/>
        </w:rPr>
        <w:t>GYM MANAGEMENT SYSTEM</w:t>
      </w:r>
      <w:r>
        <w:rPr>
          <w:rFonts w:ascii="Times New Roman" w:eastAsia="Arial" w:hAnsi="Times New Roman" w:cs="Times New Roman"/>
          <w:sz w:val="26"/>
          <w:szCs w:val="26"/>
        </w:rPr>
        <w:t xml:space="preserve">” is a </w:t>
      </w:r>
      <w:proofErr w:type="spellStart"/>
      <w:r>
        <w:rPr>
          <w:rFonts w:ascii="Times New Roman" w:eastAsia="Arial" w:hAnsi="Times New Roman" w:cs="Times New Roman"/>
          <w:sz w:val="26"/>
          <w:szCs w:val="26"/>
        </w:rPr>
        <w:t>bonafied</w:t>
      </w:r>
      <w:proofErr w:type="spellEnd"/>
      <w:r>
        <w:rPr>
          <w:rFonts w:ascii="Times New Roman" w:eastAsia="Arial" w:hAnsi="Times New Roman" w:cs="Times New Roman"/>
          <w:sz w:val="26"/>
          <w:szCs w:val="26"/>
        </w:rPr>
        <w:t xml:space="preserve"> work carried out by</w:t>
      </w:r>
      <w:r>
        <w:rPr>
          <w:rFonts w:ascii="Times New Roman" w:eastAsia="Arial" w:hAnsi="Times New Roman" w:cs="Times New Roman"/>
          <w:b/>
          <w:sz w:val="26"/>
          <w:szCs w:val="26"/>
        </w:rPr>
        <w:t xml:space="preserve"> </w:t>
      </w:r>
      <w:r>
        <w:rPr>
          <w:rFonts w:ascii="Times New Roman" w:eastAsia="Arial" w:hAnsi="Times New Roman" w:cs="Times New Roman"/>
          <w:b/>
          <w:color w:val="7030A0"/>
          <w:sz w:val="26"/>
          <w:szCs w:val="26"/>
        </w:rPr>
        <w:t>ABHISHEK S (3GN16CS002)</w:t>
      </w:r>
      <w:r>
        <w:rPr>
          <w:rFonts w:ascii="Times New Roman" w:eastAsia="Arial" w:hAnsi="Times New Roman" w:cs="Times New Roman"/>
          <w:sz w:val="26"/>
          <w:szCs w:val="26"/>
        </w:rPr>
        <w:t xml:space="preserve"> in partial fulfilment of the requirements for the Bachelor’s degree in </w:t>
      </w:r>
      <w:r>
        <w:rPr>
          <w:rFonts w:ascii="Times New Roman" w:eastAsia="Arial" w:hAnsi="Times New Roman" w:cs="Times New Roman"/>
          <w:color w:val="FF0000"/>
          <w:sz w:val="26"/>
          <w:szCs w:val="26"/>
        </w:rPr>
        <w:t xml:space="preserve">COMPUTER SCIENCE AND ENGINEERING </w:t>
      </w:r>
      <w:r>
        <w:rPr>
          <w:rFonts w:ascii="Times New Roman" w:eastAsia="Arial" w:hAnsi="Times New Roman" w:cs="Times New Roman"/>
          <w:color w:val="000000" w:themeColor="text1"/>
          <w:sz w:val="26"/>
          <w:szCs w:val="26"/>
        </w:rPr>
        <w:t xml:space="preserve">of </w:t>
      </w:r>
      <w:r>
        <w:rPr>
          <w:rFonts w:ascii="Times New Roman" w:eastAsia="Times New Roman" w:hAnsi="Times New Roman" w:cs="Times New Roman"/>
          <w:color w:val="FF0000"/>
          <w:sz w:val="26"/>
          <w:szCs w:val="26"/>
        </w:rPr>
        <w:t>VISVESVARAYA TECHNOLOGICAL UNIVERSITY, BELAGAVI</w:t>
      </w:r>
      <w:r>
        <w:rPr>
          <w:rFonts w:ascii="Times New Roman" w:eastAsia="Arial" w:hAnsi="Times New Roman" w:cs="Times New Roman"/>
          <w:sz w:val="26"/>
          <w:szCs w:val="26"/>
        </w:rPr>
        <w:t xml:space="preserve"> during the year 2019-2020. It is certified that this Mini Project Report has been approved as it satisfies the academic requirements.</w:t>
      </w:r>
    </w:p>
    <w:p w14:paraId="1E7DC20C" w14:textId="77777777" w:rsidR="00CE6885" w:rsidRDefault="00CE6885">
      <w:pPr>
        <w:jc w:val="both"/>
      </w:pPr>
    </w:p>
    <w:p w14:paraId="1E7DC20D" w14:textId="77777777" w:rsidR="00CE6885" w:rsidRDefault="00CE6885">
      <w:pPr>
        <w:jc w:val="both"/>
      </w:pPr>
    </w:p>
    <w:p w14:paraId="1E7DC20E" w14:textId="77777777" w:rsidR="00CE6885" w:rsidRDefault="00CE6885">
      <w:pPr>
        <w:jc w:val="both"/>
      </w:pPr>
    </w:p>
    <w:p w14:paraId="1E7DC20F" w14:textId="77777777" w:rsidR="00CE6885" w:rsidRDefault="00CE6885">
      <w:pPr>
        <w:jc w:val="both"/>
      </w:pPr>
    </w:p>
    <w:p w14:paraId="1E7DC210" w14:textId="77777777" w:rsidR="00CE6885" w:rsidRDefault="00CE6885">
      <w:pPr>
        <w:jc w:val="both"/>
      </w:pPr>
    </w:p>
    <w:p w14:paraId="1E7DC211" w14:textId="77777777" w:rsidR="00CE6885" w:rsidRDefault="00CE6885">
      <w:pPr>
        <w:jc w:val="both"/>
      </w:pPr>
    </w:p>
    <w:p w14:paraId="1E7DC212" w14:textId="77777777" w:rsidR="00CE6885" w:rsidRDefault="00CE6885">
      <w:pPr>
        <w:jc w:val="both"/>
      </w:pPr>
    </w:p>
    <w:p w14:paraId="1E7DC213" w14:textId="77777777" w:rsidR="00CE6885" w:rsidRDefault="00CE6885">
      <w:pPr>
        <w:jc w:val="both"/>
      </w:pPr>
    </w:p>
    <w:p w14:paraId="1E7DC214" w14:textId="77777777" w:rsidR="00CE6885" w:rsidRDefault="00CE6885">
      <w:pPr>
        <w:jc w:val="both"/>
      </w:pPr>
    </w:p>
    <w:p w14:paraId="1E7DC215" w14:textId="77777777" w:rsidR="00CE6885" w:rsidRDefault="00CE6885">
      <w:pPr>
        <w:jc w:val="both"/>
      </w:pPr>
    </w:p>
    <w:p w14:paraId="1E7DC216" w14:textId="77777777" w:rsidR="00CE6885" w:rsidRDefault="00CE6885">
      <w:pPr>
        <w:jc w:val="both"/>
      </w:pPr>
    </w:p>
    <w:p w14:paraId="1E7DC217" w14:textId="77777777" w:rsidR="00CE6885" w:rsidRDefault="00CE6885">
      <w:pPr>
        <w:jc w:val="both"/>
      </w:pPr>
    </w:p>
    <w:p w14:paraId="1E7DC218" w14:textId="77777777" w:rsidR="00CE6885" w:rsidRDefault="00CE6885">
      <w:pPr>
        <w:jc w:val="both"/>
      </w:pPr>
    </w:p>
    <w:p w14:paraId="1E7DC219" w14:textId="77777777" w:rsidR="00CE6885" w:rsidRDefault="00CE6885">
      <w:pPr>
        <w:jc w:val="both"/>
      </w:pPr>
    </w:p>
    <w:p w14:paraId="1E7DC21A" w14:textId="77777777" w:rsidR="00CE6885" w:rsidRDefault="00CE6885">
      <w:pPr>
        <w:jc w:val="both"/>
      </w:pPr>
    </w:p>
    <w:p w14:paraId="1E7DC21B" w14:textId="77777777" w:rsidR="00CE6885" w:rsidRDefault="00CE6885">
      <w:pPr>
        <w:jc w:val="both"/>
      </w:pPr>
    </w:p>
    <w:p w14:paraId="1E7DC21C" w14:textId="77777777" w:rsidR="00CE6885" w:rsidRDefault="007D6FAA">
      <w:pPr>
        <w:jc w:val="both"/>
      </w:pPr>
      <w:r>
        <w:t>__________________________           ______________________________          _______________________</w:t>
      </w:r>
    </w:p>
    <w:p w14:paraId="1E7DC21D" w14:textId="77777777" w:rsidR="00CE6885" w:rsidRDefault="00CE6885">
      <w:pPr>
        <w:jc w:val="both"/>
      </w:pPr>
    </w:p>
    <w:p w14:paraId="1E7DC21E" w14:textId="77777777" w:rsidR="00CE6885" w:rsidRDefault="007D6FAA">
      <w:pPr>
        <w:jc w:val="both"/>
        <w:rPr>
          <w:rFonts w:ascii="Times New Roman" w:eastAsia="Times New Roman" w:hAnsi="Times New Roman"/>
          <w:b/>
          <w:bCs/>
          <w:sz w:val="24"/>
          <w:szCs w:val="24"/>
        </w:rPr>
      </w:pPr>
      <w:r>
        <w:rPr>
          <w:rFonts w:ascii="Times New Roman" w:eastAsia="Times New Roman" w:hAnsi="Times New Roman"/>
          <w:b/>
          <w:bCs/>
          <w:sz w:val="24"/>
          <w:szCs w:val="24"/>
        </w:rPr>
        <w:t>SIGNATURE OF GUIDE</w:t>
      </w:r>
      <w:r>
        <w:rPr>
          <w:rFonts w:ascii="Times New Roman" w:eastAsia="Times New Roman" w:hAnsi="Times New Roman"/>
          <w:b/>
          <w:bCs/>
          <w:sz w:val="24"/>
          <w:szCs w:val="24"/>
        </w:rPr>
        <w:tab/>
        <w:t xml:space="preserve">  SIGNATURE OF EXTERNAL    </w:t>
      </w:r>
      <w:r>
        <w:rPr>
          <w:rFonts w:ascii="Times New Roman" w:eastAsia="Times New Roman" w:hAnsi="Times New Roman"/>
          <w:b/>
          <w:bCs/>
          <w:sz w:val="24"/>
          <w:szCs w:val="24"/>
        </w:rPr>
        <w:tab/>
        <w:t>SIGNATURE OF HOD</w:t>
      </w:r>
    </w:p>
    <w:p w14:paraId="1E7DC21F" w14:textId="77777777" w:rsidR="00CE6885" w:rsidRDefault="00CE6885">
      <w:pPr>
        <w:jc w:val="both"/>
        <w:rPr>
          <w:rFonts w:ascii="Times New Roman" w:eastAsia="Times New Roman" w:hAnsi="Times New Roman"/>
          <w:b/>
          <w:bCs/>
          <w:sz w:val="24"/>
          <w:szCs w:val="24"/>
        </w:rPr>
      </w:pPr>
    </w:p>
    <w:p w14:paraId="1E7DC220" w14:textId="77777777" w:rsidR="00CE6885" w:rsidRDefault="00CE6885">
      <w:pPr>
        <w:jc w:val="both"/>
        <w:rPr>
          <w:rFonts w:ascii="Times New Roman" w:eastAsia="Times New Roman" w:hAnsi="Times New Roman"/>
          <w:b/>
          <w:bCs/>
          <w:sz w:val="24"/>
          <w:szCs w:val="24"/>
        </w:rPr>
      </w:pPr>
    </w:p>
    <w:p w14:paraId="1E7DC221" w14:textId="77777777" w:rsidR="00CE6885" w:rsidRDefault="00CE6885">
      <w:pPr>
        <w:autoSpaceDE w:val="0"/>
        <w:autoSpaceDN w:val="0"/>
        <w:adjustRightInd w:val="0"/>
        <w:jc w:val="both"/>
        <w:rPr>
          <w:rFonts w:ascii="Times New Roman" w:eastAsia="Times New Roman"/>
          <w:b/>
          <w:color w:val="004DBC"/>
          <w:sz w:val="32"/>
          <w:szCs w:val="32"/>
          <w:lang w:val="en-US"/>
        </w:rPr>
      </w:pPr>
    </w:p>
    <w:p w14:paraId="1E7DC222" w14:textId="77777777" w:rsidR="00CE6885" w:rsidRDefault="00CE6885">
      <w:pPr>
        <w:autoSpaceDE w:val="0"/>
        <w:autoSpaceDN w:val="0"/>
        <w:adjustRightInd w:val="0"/>
        <w:jc w:val="both"/>
        <w:rPr>
          <w:rFonts w:ascii="Times New Roman" w:eastAsia="Times New Roman"/>
          <w:b/>
          <w:color w:val="004DBC"/>
          <w:sz w:val="32"/>
          <w:szCs w:val="32"/>
          <w:lang w:val="en-US"/>
        </w:rPr>
      </w:pPr>
    </w:p>
    <w:p w14:paraId="1E7DC223" w14:textId="77777777" w:rsidR="00CE6885" w:rsidRDefault="00CE6885">
      <w:pPr>
        <w:autoSpaceDE w:val="0"/>
        <w:autoSpaceDN w:val="0"/>
        <w:adjustRightInd w:val="0"/>
        <w:jc w:val="both"/>
        <w:rPr>
          <w:rFonts w:ascii="Times New Roman" w:eastAsia="Times New Roman"/>
          <w:b/>
          <w:color w:val="004DBC"/>
          <w:sz w:val="32"/>
          <w:szCs w:val="32"/>
          <w:lang w:val="en-US"/>
        </w:rPr>
      </w:pPr>
    </w:p>
    <w:p w14:paraId="1E7DC224" w14:textId="77777777" w:rsidR="00CE6885" w:rsidRDefault="007D6FAA">
      <w:pPr>
        <w:autoSpaceDE w:val="0"/>
        <w:autoSpaceDN w:val="0"/>
        <w:adjustRightInd w:val="0"/>
        <w:jc w:val="center"/>
        <w:rPr>
          <w:rFonts w:ascii="Times New Roman" w:eastAsia="Times New Roman"/>
          <w:b/>
          <w:color w:val="004DBC"/>
          <w:sz w:val="32"/>
          <w:szCs w:val="32"/>
          <w:lang w:val="en-US"/>
        </w:rPr>
      </w:pPr>
      <w:r>
        <w:rPr>
          <w:rFonts w:ascii="Times New Roman" w:eastAsia="Times New Roman"/>
          <w:b/>
          <w:color w:val="004DBC"/>
          <w:sz w:val="32"/>
          <w:szCs w:val="32"/>
          <w:lang w:val="en-US"/>
        </w:rPr>
        <w:t>ACKNOWLEDGEMENT</w:t>
      </w:r>
    </w:p>
    <w:p w14:paraId="1E7DC225" w14:textId="77777777" w:rsidR="00CE6885" w:rsidRDefault="00CE6885">
      <w:pPr>
        <w:autoSpaceDE w:val="0"/>
        <w:autoSpaceDN w:val="0"/>
        <w:adjustRightInd w:val="0"/>
        <w:jc w:val="both"/>
        <w:rPr>
          <w:rFonts w:ascii="Times New Roman" w:eastAsia="Times New Roman"/>
          <w:color w:val="004DBC"/>
          <w:sz w:val="28"/>
          <w:szCs w:val="28"/>
          <w:lang w:val="en-US"/>
        </w:rPr>
      </w:pPr>
    </w:p>
    <w:p w14:paraId="1E7DC226" w14:textId="77777777" w:rsidR="00CE6885" w:rsidRDefault="007D6FAA">
      <w:pPr>
        <w:pStyle w:val="Heading3"/>
        <w:shd w:val="clear" w:color="auto" w:fill="FFFFFF"/>
        <w:spacing w:before="0" w:beforeAutospacing="0" w:after="0" w:afterAutospacing="0" w:line="360" w:lineRule="auto"/>
        <w:ind w:firstLine="720"/>
        <w:jc w:val="both"/>
        <w:rPr>
          <w:b w:val="0"/>
          <w:color w:val="000000"/>
          <w:sz w:val="26"/>
          <w:szCs w:val="26"/>
          <w:lang w:val="en-US"/>
        </w:rPr>
      </w:pPr>
      <w:r>
        <w:rPr>
          <w:b w:val="0"/>
          <w:color w:val="000000"/>
          <w:sz w:val="26"/>
          <w:szCs w:val="26"/>
          <w:lang w:val="en-US"/>
        </w:rPr>
        <w:t xml:space="preserve">I am highly intended my project guide </w:t>
      </w:r>
      <w:r>
        <w:rPr>
          <w:b w:val="0"/>
          <w:color w:val="FF0000"/>
          <w:sz w:val="26"/>
          <w:szCs w:val="26"/>
          <w:lang w:val="en-US"/>
        </w:rPr>
        <w:t>Prof. Amit Kumar</w:t>
      </w:r>
      <w:r>
        <w:rPr>
          <w:b w:val="0"/>
          <w:color w:val="000000"/>
          <w:sz w:val="26"/>
          <w:szCs w:val="26"/>
          <w:lang w:val="en-US"/>
        </w:rPr>
        <w:t>, for guiding and giving me timely advices and suggestions in successful completion of project work “</w:t>
      </w:r>
      <w:r>
        <w:rPr>
          <w:color w:val="000000"/>
          <w:sz w:val="26"/>
          <w:szCs w:val="26"/>
          <w:lang w:val="en-US"/>
        </w:rPr>
        <w:t>GYM MANAGEMENT SYSTEM</w:t>
      </w:r>
      <w:r>
        <w:rPr>
          <w:b w:val="0"/>
          <w:color w:val="000000"/>
          <w:sz w:val="26"/>
          <w:szCs w:val="26"/>
          <w:lang w:val="en-US"/>
        </w:rPr>
        <w:t xml:space="preserve">”. My sincere thanks to </w:t>
      </w:r>
      <w:r>
        <w:rPr>
          <w:b w:val="0"/>
          <w:color w:val="FF0000"/>
          <w:sz w:val="26"/>
          <w:szCs w:val="26"/>
          <w:lang w:val="en-US"/>
        </w:rPr>
        <w:t xml:space="preserve">Prof. Dhananjay </w:t>
      </w:r>
      <w:proofErr w:type="spellStart"/>
      <w:r>
        <w:rPr>
          <w:b w:val="0"/>
          <w:color w:val="FF0000"/>
          <w:sz w:val="26"/>
          <w:szCs w:val="26"/>
          <w:lang w:val="en-US"/>
        </w:rPr>
        <w:t>Maktedar</w:t>
      </w:r>
      <w:proofErr w:type="spellEnd"/>
      <w:r>
        <w:rPr>
          <w:b w:val="0"/>
          <w:color w:val="FF0000"/>
          <w:sz w:val="26"/>
          <w:szCs w:val="26"/>
          <w:lang w:val="en-US"/>
        </w:rPr>
        <w:t xml:space="preserve"> </w:t>
      </w:r>
      <w:r>
        <w:rPr>
          <w:b w:val="0"/>
          <w:color w:val="000000"/>
          <w:sz w:val="26"/>
          <w:szCs w:val="26"/>
          <w:lang w:val="en-US"/>
        </w:rPr>
        <w:t>HOD of Computer Science and Engineering department for his whole hearted support in completion of project.</w:t>
      </w:r>
    </w:p>
    <w:p w14:paraId="1E7DC227" w14:textId="77777777" w:rsidR="00CE6885" w:rsidRDefault="00CE6885">
      <w:pPr>
        <w:pStyle w:val="Heading3"/>
        <w:shd w:val="clear" w:color="auto" w:fill="FFFFFF"/>
        <w:spacing w:before="0" w:beforeAutospacing="0" w:after="0" w:afterAutospacing="0" w:line="360" w:lineRule="auto"/>
        <w:ind w:firstLine="720"/>
        <w:jc w:val="both"/>
        <w:rPr>
          <w:b w:val="0"/>
          <w:color w:val="000000"/>
          <w:sz w:val="26"/>
          <w:szCs w:val="26"/>
          <w:lang w:val="en-US"/>
        </w:rPr>
      </w:pPr>
    </w:p>
    <w:p w14:paraId="1E7DC228" w14:textId="77777777" w:rsidR="00CE6885" w:rsidRDefault="007D6FAA">
      <w:pPr>
        <w:pStyle w:val="Heading3"/>
        <w:shd w:val="clear" w:color="auto" w:fill="FFFFFF"/>
        <w:spacing w:before="0" w:beforeAutospacing="0" w:after="0" w:afterAutospacing="0" w:line="360" w:lineRule="auto"/>
        <w:ind w:firstLine="720"/>
        <w:jc w:val="both"/>
        <w:rPr>
          <w:b w:val="0"/>
          <w:color w:val="000000"/>
          <w:sz w:val="26"/>
          <w:szCs w:val="26"/>
          <w:lang w:val="en-US"/>
        </w:rPr>
      </w:pPr>
      <w:r>
        <w:rPr>
          <w:b w:val="0"/>
          <w:color w:val="000000"/>
          <w:sz w:val="26"/>
          <w:szCs w:val="26"/>
          <w:lang w:val="en-US"/>
        </w:rPr>
        <w:t xml:space="preserve">I would like to express my deep sense of gratitude to principal </w:t>
      </w:r>
      <w:proofErr w:type="spellStart"/>
      <w:r>
        <w:rPr>
          <w:b w:val="0"/>
          <w:color w:val="FF0000"/>
          <w:sz w:val="26"/>
          <w:szCs w:val="26"/>
        </w:rPr>
        <w:t>Dr.Ravindra</w:t>
      </w:r>
      <w:proofErr w:type="spellEnd"/>
      <w:r>
        <w:rPr>
          <w:b w:val="0"/>
          <w:color w:val="FF0000"/>
          <w:sz w:val="26"/>
          <w:szCs w:val="26"/>
        </w:rPr>
        <w:t xml:space="preserve"> </w:t>
      </w:r>
      <w:proofErr w:type="spellStart"/>
      <w:r>
        <w:rPr>
          <w:b w:val="0"/>
          <w:color w:val="FF0000"/>
          <w:sz w:val="26"/>
          <w:szCs w:val="26"/>
        </w:rPr>
        <w:t>Eklarker</w:t>
      </w:r>
      <w:proofErr w:type="spellEnd"/>
      <w:r>
        <w:rPr>
          <w:b w:val="0"/>
          <w:color w:val="FF0000"/>
          <w:sz w:val="26"/>
          <w:szCs w:val="26"/>
          <w:lang w:val="en-US"/>
        </w:rPr>
        <w:t xml:space="preserve"> </w:t>
      </w:r>
      <w:r>
        <w:rPr>
          <w:b w:val="0"/>
          <w:color w:val="000000"/>
          <w:sz w:val="26"/>
          <w:szCs w:val="26"/>
          <w:lang w:val="en-US"/>
        </w:rPr>
        <w:t>GURU NANAK DEV ENGINEERING COLLEGE, BIDAR for his motivation</w:t>
      </w:r>
      <w:r>
        <w:rPr>
          <w:b w:val="0"/>
          <w:color w:val="FF0000"/>
          <w:sz w:val="26"/>
          <w:szCs w:val="26"/>
          <w:lang w:val="en-US"/>
        </w:rPr>
        <w:t xml:space="preserve"> </w:t>
      </w:r>
      <w:r>
        <w:rPr>
          <w:b w:val="0"/>
          <w:color w:val="000000"/>
          <w:sz w:val="26"/>
          <w:szCs w:val="26"/>
          <w:lang w:val="en-US"/>
        </w:rPr>
        <w:t>and for creating the inspiring atmosphere in the college providing state of art</w:t>
      </w:r>
      <w:r>
        <w:rPr>
          <w:b w:val="0"/>
          <w:color w:val="FF0000"/>
          <w:sz w:val="26"/>
          <w:szCs w:val="26"/>
          <w:lang w:val="en-US"/>
        </w:rPr>
        <w:t xml:space="preserve"> </w:t>
      </w:r>
      <w:r>
        <w:rPr>
          <w:b w:val="0"/>
          <w:color w:val="000000"/>
          <w:sz w:val="26"/>
          <w:szCs w:val="26"/>
          <w:lang w:val="en-US"/>
        </w:rPr>
        <w:t>facilities for preparation and delivery of project. Finally, I thank all the staff members who directly or indirectly helped me to complete this project.</w:t>
      </w:r>
    </w:p>
    <w:p w14:paraId="1E7DC229" w14:textId="77777777" w:rsidR="00CE6885" w:rsidRDefault="00CE6885">
      <w:pPr>
        <w:autoSpaceDE w:val="0"/>
        <w:autoSpaceDN w:val="0"/>
        <w:adjustRightInd w:val="0"/>
        <w:spacing w:line="360" w:lineRule="auto"/>
        <w:jc w:val="both"/>
        <w:rPr>
          <w:rFonts w:ascii="Times New Roman" w:eastAsia="Times New Roman"/>
          <w:color w:val="000000"/>
          <w:sz w:val="24"/>
          <w:szCs w:val="24"/>
          <w:lang w:val="en-US"/>
        </w:rPr>
      </w:pPr>
    </w:p>
    <w:p w14:paraId="1E7DC22A" w14:textId="77777777" w:rsidR="00CE6885" w:rsidRDefault="00CE6885">
      <w:pPr>
        <w:autoSpaceDE w:val="0"/>
        <w:autoSpaceDN w:val="0"/>
        <w:adjustRightInd w:val="0"/>
        <w:jc w:val="both"/>
        <w:rPr>
          <w:rFonts w:ascii="Times New Roman" w:eastAsia="Times New Roman"/>
          <w:b/>
          <w:color w:val="4F82BE"/>
          <w:sz w:val="24"/>
          <w:szCs w:val="24"/>
          <w:lang w:val="en-US"/>
        </w:rPr>
      </w:pPr>
    </w:p>
    <w:p w14:paraId="1E7DC22B" w14:textId="77777777" w:rsidR="00CE6885" w:rsidRDefault="007D6FAA">
      <w:pPr>
        <w:jc w:val="both"/>
        <w:rPr>
          <w:rFonts w:ascii="Times New Roman" w:eastAsia="Times New Roman" w:hAnsi="Times New Roman"/>
          <w:color w:val="1F3864"/>
          <w:sz w:val="28"/>
        </w:rPr>
      </w:pPr>
      <w:r>
        <w:rPr>
          <w:rFonts w:ascii="Times New Roman" w:eastAsia="Times New Roman" w:hAnsi="Times New Roman"/>
          <w:color w:val="1F3864"/>
          <w:sz w:val="28"/>
        </w:rPr>
        <w:t>ABHISHEK S (3GN16CS002)</w:t>
      </w:r>
    </w:p>
    <w:p w14:paraId="1E7DC22C" w14:textId="77777777" w:rsidR="00CE6885" w:rsidRDefault="00CE6885">
      <w:pPr>
        <w:jc w:val="both"/>
        <w:rPr>
          <w:rFonts w:ascii="Times New Roman" w:eastAsia="Times New Roman" w:hAnsi="Times New Roman"/>
          <w:color w:val="1F3864"/>
          <w:sz w:val="28"/>
        </w:rPr>
      </w:pPr>
    </w:p>
    <w:p w14:paraId="1E7DC22D" w14:textId="77777777" w:rsidR="00CE6885" w:rsidRDefault="00CE6885">
      <w:pPr>
        <w:jc w:val="both"/>
        <w:rPr>
          <w:rFonts w:ascii="Times New Roman" w:eastAsia="Times New Roman" w:hAnsi="Times New Roman"/>
          <w:sz w:val="28"/>
        </w:rPr>
      </w:pPr>
    </w:p>
    <w:p w14:paraId="1E7DC22E" w14:textId="77777777" w:rsidR="00CE6885" w:rsidRDefault="00CE6885">
      <w:pPr>
        <w:jc w:val="both"/>
        <w:rPr>
          <w:rFonts w:ascii="Times New Roman" w:eastAsia="Times New Roman" w:hAnsi="Times New Roman"/>
          <w:sz w:val="28"/>
        </w:rPr>
      </w:pPr>
    </w:p>
    <w:p w14:paraId="1E7DC22F" w14:textId="77777777" w:rsidR="00CE6885" w:rsidRDefault="00CE6885">
      <w:pPr>
        <w:jc w:val="both"/>
        <w:rPr>
          <w:rFonts w:ascii="Times New Roman" w:eastAsia="Times New Roman" w:hAnsi="Times New Roman"/>
          <w:sz w:val="28"/>
        </w:rPr>
      </w:pPr>
    </w:p>
    <w:p w14:paraId="1E7DC230" w14:textId="77777777" w:rsidR="00CE6885" w:rsidRDefault="00CE6885">
      <w:pPr>
        <w:jc w:val="both"/>
        <w:rPr>
          <w:rFonts w:ascii="Times New Roman" w:eastAsia="Times New Roman" w:hAnsi="Times New Roman"/>
          <w:sz w:val="28"/>
        </w:rPr>
      </w:pPr>
    </w:p>
    <w:p w14:paraId="1E7DC231" w14:textId="77777777" w:rsidR="00CE6885" w:rsidRDefault="00CE6885">
      <w:pPr>
        <w:jc w:val="both"/>
        <w:rPr>
          <w:rFonts w:ascii="Times New Roman" w:eastAsia="Times New Roman" w:hAnsi="Times New Roman"/>
          <w:sz w:val="28"/>
        </w:rPr>
      </w:pPr>
    </w:p>
    <w:p w14:paraId="1E7DC232" w14:textId="77777777" w:rsidR="00CE6885" w:rsidRDefault="00CE6885">
      <w:pPr>
        <w:jc w:val="both"/>
        <w:rPr>
          <w:rFonts w:ascii="Times New Roman" w:eastAsia="Times New Roman" w:hAnsi="Times New Roman"/>
          <w:sz w:val="28"/>
        </w:rPr>
      </w:pPr>
    </w:p>
    <w:p w14:paraId="1E7DC233" w14:textId="77777777" w:rsidR="00CE6885" w:rsidRDefault="00CE6885">
      <w:pPr>
        <w:jc w:val="both"/>
        <w:rPr>
          <w:rFonts w:ascii="Times New Roman" w:eastAsia="Times New Roman" w:hAnsi="Times New Roman"/>
          <w:sz w:val="28"/>
        </w:rPr>
      </w:pPr>
    </w:p>
    <w:p w14:paraId="1E7DC234" w14:textId="77777777" w:rsidR="00CE6885" w:rsidRDefault="00CE6885">
      <w:pPr>
        <w:jc w:val="both"/>
        <w:rPr>
          <w:rFonts w:ascii="Times New Roman" w:eastAsia="Times New Roman" w:hAnsi="Times New Roman"/>
          <w:sz w:val="28"/>
        </w:rPr>
      </w:pPr>
    </w:p>
    <w:p w14:paraId="1E7DC235" w14:textId="77777777" w:rsidR="00CE6885" w:rsidRDefault="00CE6885">
      <w:pPr>
        <w:jc w:val="both"/>
        <w:rPr>
          <w:rFonts w:ascii="Times New Roman" w:eastAsia="Times New Roman" w:hAnsi="Times New Roman"/>
          <w:sz w:val="28"/>
        </w:rPr>
      </w:pPr>
    </w:p>
    <w:p w14:paraId="1E7DC236" w14:textId="77777777" w:rsidR="00CE6885" w:rsidRDefault="00CE6885">
      <w:pPr>
        <w:jc w:val="both"/>
        <w:rPr>
          <w:rFonts w:ascii="Times New Roman" w:eastAsia="Times New Roman" w:hAnsi="Times New Roman"/>
          <w:sz w:val="28"/>
        </w:rPr>
      </w:pPr>
    </w:p>
    <w:p w14:paraId="1E7DC237" w14:textId="77777777" w:rsidR="00CE6885" w:rsidRDefault="00CE6885">
      <w:pPr>
        <w:jc w:val="both"/>
        <w:rPr>
          <w:rFonts w:ascii="Times New Roman" w:eastAsia="Times New Roman" w:hAnsi="Times New Roman"/>
          <w:sz w:val="28"/>
        </w:rPr>
      </w:pPr>
    </w:p>
    <w:p w14:paraId="1E7DC238" w14:textId="77777777" w:rsidR="00CE6885" w:rsidRDefault="00CE6885">
      <w:pPr>
        <w:jc w:val="both"/>
        <w:rPr>
          <w:rFonts w:ascii="Times New Roman" w:eastAsia="Times New Roman" w:hAnsi="Times New Roman"/>
          <w:sz w:val="28"/>
        </w:rPr>
      </w:pPr>
    </w:p>
    <w:p w14:paraId="1E7DC239" w14:textId="77777777" w:rsidR="00CE6885" w:rsidRDefault="00CE6885">
      <w:pPr>
        <w:jc w:val="both"/>
        <w:rPr>
          <w:rFonts w:ascii="Times New Roman" w:eastAsia="Times New Roman" w:hAnsi="Times New Roman"/>
          <w:sz w:val="28"/>
        </w:rPr>
      </w:pPr>
    </w:p>
    <w:p w14:paraId="1E7DC23A" w14:textId="77777777" w:rsidR="00CE6885" w:rsidRDefault="00CE6885">
      <w:pPr>
        <w:jc w:val="both"/>
        <w:rPr>
          <w:rFonts w:ascii="Times New Roman" w:eastAsia="Times New Roman" w:hAnsi="Times New Roman"/>
          <w:sz w:val="28"/>
        </w:rPr>
      </w:pPr>
    </w:p>
    <w:p w14:paraId="1E7DC23B" w14:textId="77777777" w:rsidR="00CE6885" w:rsidRDefault="00CE6885">
      <w:pPr>
        <w:jc w:val="both"/>
        <w:rPr>
          <w:rFonts w:ascii="Times New Roman" w:eastAsia="Times New Roman" w:hAnsi="Times New Roman"/>
          <w:sz w:val="28"/>
        </w:rPr>
      </w:pPr>
    </w:p>
    <w:p w14:paraId="1E7DC23C" w14:textId="77777777" w:rsidR="00CE6885" w:rsidRDefault="00CE6885">
      <w:pPr>
        <w:jc w:val="both"/>
        <w:rPr>
          <w:rFonts w:ascii="Times New Roman" w:eastAsia="Times New Roman" w:hAnsi="Times New Roman"/>
          <w:sz w:val="28"/>
        </w:rPr>
      </w:pPr>
    </w:p>
    <w:p w14:paraId="1E7DC23D" w14:textId="77777777" w:rsidR="00CE6885" w:rsidRDefault="00CE6885">
      <w:pPr>
        <w:jc w:val="both"/>
        <w:rPr>
          <w:rFonts w:ascii="Times New Roman" w:eastAsia="Times New Roman" w:hAnsi="Times New Roman"/>
          <w:sz w:val="28"/>
        </w:rPr>
      </w:pPr>
    </w:p>
    <w:p w14:paraId="1E7DC23E" w14:textId="77777777" w:rsidR="00CE6885" w:rsidRDefault="00CE6885">
      <w:pPr>
        <w:jc w:val="both"/>
        <w:rPr>
          <w:sz w:val="18"/>
        </w:rPr>
      </w:pPr>
    </w:p>
    <w:p w14:paraId="1E7DC23F" w14:textId="77777777" w:rsidR="00CE6885" w:rsidRDefault="00CE6885">
      <w:pPr>
        <w:jc w:val="both"/>
        <w:rPr>
          <w:sz w:val="18"/>
        </w:rPr>
      </w:pPr>
    </w:p>
    <w:p w14:paraId="1E7DC240" w14:textId="77777777" w:rsidR="00CE6885" w:rsidRDefault="00CE6885">
      <w:pPr>
        <w:jc w:val="both"/>
        <w:rPr>
          <w:sz w:val="18"/>
        </w:rPr>
      </w:pPr>
    </w:p>
    <w:p w14:paraId="1E7DC241" w14:textId="77777777" w:rsidR="00CE6885" w:rsidRDefault="00CE6885">
      <w:pPr>
        <w:jc w:val="both"/>
        <w:rPr>
          <w:sz w:val="18"/>
        </w:rPr>
      </w:pPr>
    </w:p>
    <w:p w14:paraId="1E7DC242" w14:textId="77777777" w:rsidR="00CE6885" w:rsidRDefault="00CE6885">
      <w:pPr>
        <w:jc w:val="both"/>
        <w:rPr>
          <w:sz w:val="18"/>
        </w:rPr>
      </w:pPr>
    </w:p>
    <w:p w14:paraId="1E7DC243" w14:textId="77777777" w:rsidR="00CE6885" w:rsidRDefault="00CE6885">
      <w:pPr>
        <w:jc w:val="both"/>
        <w:rPr>
          <w:sz w:val="18"/>
        </w:rPr>
      </w:pPr>
    </w:p>
    <w:p w14:paraId="1E7DC244" w14:textId="77777777" w:rsidR="00CE6885" w:rsidRDefault="00CE6885">
      <w:pPr>
        <w:jc w:val="both"/>
        <w:rPr>
          <w:sz w:val="18"/>
        </w:rPr>
      </w:pP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7036"/>
      </w:tblGrid>
      <w:tr w:rsidR="00CE6885" w14:paraId="1E7DC246" w14:textId="77777777">
        <w:trPr>
          <w:trHeight w:val="567"/>
        </w:trPr>
        <w:tc>
          <w:tcPr>
            <w:tcW w:w="9016" w:type="dxa"/>
            <w:gridSpan w:val="2"/>
          </w:tcPr>
          <w:p w14:paraId="1E7DC245" w14:textId="77777777" w:rsidR="00CE6885" w:rsidRDefault="007D6FAA">
            <w:pPr>
              <w:jc w:val="center"/>
              <w:rPr>
                <w:rFonts w:ascii="Times New Roman" w:hAnsi="Times New Roman" w:cs="Times New Roman"/>
                <w:b/>
                <w:sz w:val="18"/>
              </w:rPr>
            </w:pPr>
            <w:r>
              <w:rPr>
                <w:rFonts w:ascii="Times New Roman" w:hAnsi="Times New Roman" w:cs="Times New Roman"/>
                <w:b/>
                <w:sz w:val="32"/>
              </w:rPr>
              <w:t>CONTENTS</w:t>
            </w:r>
          </w:p>
        </w:tc>
      </w:tr>
      <w:tr w:rsidR="00CE6885" w14:paraId="1E7DC248" w14:textId="77777777">
        <w:trPr>
          <w:trHeight w:val="567"/>
        </w:trPr>
        <w:tc>
          <w:tcPr>
            <w:tcW w:w="9016" w:type="dxa"/>
            <w:gridSpan w:val="2"/>
          </w:tcPr>
          <w:p w14:paraId="1E7DC247" w14:textId="77777777" w:rsidR="00CE6885" w:rsidRDefault="00CE6885">
            <w:pPr>
              <w:jc w:val="center"/>
              <w:rPr>
                <w:rFonts w:ascii="Times New Roman" w:hAnsi="Times New Roman" w:cs="Times New Roman"/>
                <w:b/>
                <w:sz w:val="32"/>
              </w:rPr>
            </w:pPr>
          </w:p>
        </w:tc>
      </w:tr>
      <w:tr w:rsidR="00CE6885" w14:paraId="1E7DC24B" w14:textId="77777777">
        <w:trPr>
          <w:trHeight w:val="567"/>
        </w:trPr>
        <w:tc>
          <w:tcPr>
            <w:tcW w:w="1980" w:type="dxa"/>
            <w:vAlign w:val="center"/>
          </w:tcPr>
          <w:p w14:paraId="1E7DC249" w14:textId="77777777"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1</w:t>
            </w:r>
          </w:p>
        </w:tc>
        <w:tc>
          <w:tcPr>
            <w:tcW w:w="7036" w:type="dxa"/>
            <w:vAlign w:val="center"/>
          </w:tcPr>
          <w:p w14:paraId="1E7DC24A" w14:textId="77777777" w:rsidR="00CE6885" w:rsidRDefault="007D6FAA">
            <w:pPr>
              <w:rPr>
                <w:rFonts w:ascii="Times New Roman" w:hAnsi="Times New Roman" w:cs="Times New Roman"/>
                <w:sz w:val="24"/>
                <w:szCs w:val="24"/>
              </w:rPr>
            </w:pPr>
            <w:r>
              <w:rPr>
                <w:rFonts w:ascii="Times New Roman" w:hAnsi="Times New Roman" w:cs="Times New Roman"/>
                <w:sz w:val="24"/>
                <w:szCs w:val="24"/>
              </w:rPr>
              <w:t>INTRODUCTION</w:t>
            </w:r>
          </w:p>
        </w:tc>
      </w:tr>
      <w:tr w:rsidR="00CE6885" w14:paraId="1E7DC24E" w14:textId="77777777">
        <w:trPr>
          <w:trHeight w:val="567"/>
        </w:trPr>
        <w:tc>
          <w:tcPr>
            <w:tcW w:w="1980" w:type="dxa"/>
            <w:vAlign w:val="center"/>
          </w:tcPr>
          <w:p w14:paraId="1E7DC24C" w14:textId="77777777"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2</w:t>
            </w:r>
          </w:p>
        </w:tc>
        <w:tc>
          <w:tcPr>
            <w:tcW w:w="7036" w:type="dxa"/>
            <w:vAlign w:val="center"/>
          </w:tcPr>
          <w:p w14:paraId="1E7DC24D" w14:textId="77777777" w:rsidR="00CE6885" w:rsidRDefault="007D6FAA">
            <w:pPr>
              <w:rPr>
                <w:rFonts w:ascii="Times New Roman" w:hAnsi="Times New Roman" w:cs="Times New Roman"/>
                <w:sz w:val="24"/>
                <w:szCs w:val="24"/>
              </w:rPr>
            </w:pPr>
            <w:r>
              <w:rPr>
                <w:rFonts w:ascii="Times New Roman" w:hAnsi="Times New Roman" w:cs="Times New Roman"/>
                <w:sz w:val="24"/>
                <w:szCs w:val="24"/>
              </w:rPr>
              <w:t>PROJECT FEATURES &amp; OBJECTIVES</w:t>
            </w:r>
          </w:p>
        </w:tc>
      </w:tr>
      <w:tr w:rsidR="00CE6885" w14:paraId="1E7DC251" w14:textId="77777777">
        <w:trPr>
          <w:trHeight w:val="567"/>
        </w:trPr>
        <w:tc>
          <w:tcPr>
            <w:tcW w:w="1980" w:type="dxa"/>
            <w:vAlign w:val="center"/>
          </w:tcPr>
          <w:p w14:paraId="1E7DC24F" w14:textId="77777777"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3</w:t>
            </w:r>
          </w:p>
        </w:tc>
        <w:tc>
          <w:tcPr>
            <w:tcW w:w="7036" w:type="dxa"/>
            <w:vAlign w:val="center"/>
          </w:tcPr>
          <w:p w14:paraId="1E7DC250" w14:textId="77777777" w:rsidR="00CE6885" w:rsidRDefault="007D6FAA">
            <w:pPr>
              <w:rPr>
                <w:rFonts w:ascii="Times New Roman" w:hAnsi="Times New Roman" w:cs="Times New Roman"/>
                <w:sz w:val="24"/>
                <w:szCs w:val="24"/>
              </w:rPr>
            </w:pPr>
            <w:r>
              <w:rPr>
                <w:rFonts w:ascii="Times New Roman" w:hAnsi="Times New Roman" w:cs="Times New Roman"/>
                <w:sz w:val="24"/>
                <w:szCs w:val="24"/>
              </w:rPr>
              <w:t>DESIGN &amp; CONNECTIVITY</w:t>
            </w:r>
          </w:p>
        </w:tc>
      </w:tr>
      <w:tr w:rsidR="00CE6885" w14:paraId="1E7DC254" w14:textId="77777777">
        <w:trPr>
          <w:trHeight w:val="567"/>
        </w:trPr>
        <w:tc>
          <w:tcPr>
            <w:tcW w:w="1980" w:type="dxa"/>
            <w:vAlign w:val="center"/>
          </w:tcPr>
          <w:p w14:paraId="1E7DC252" w14:textId="77777777"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4</w:t>
            </w:r>
          </w:p>
        </w:tc>
        <w:tc>
          <w:tcPr>
            <w:tcW w:w="7036" w:type="dxa"/>
            <w:vAlign w:val="center"/>
          </w:tcPr>
          <w:p w14:paraId="1E7DC253" w14:textId="77777777" w:rsidR="00CE6885" w:rsidRDefault="007D6FAA">
            <w:pPr>
              <w:rPr>
                <w:rFonts w:ascii="Times New Roman" w:hAnsi="Times New Roman" w:cs="Times New Roman"/>
                <w:sz w:val="24"/>
                <w:szCs w:val="24"/>
              </w:rPr>
            </w:pPr>
            <w:r>
              <w:rPr>
                <w:rFonts w:ascii="Times New Roman" w:hAnsi="Times New Roman" w:cs="Times New Roman"/>
                <w:sz w:val="24"/>
                <w:szCs w:val="24"/>
              </w:rPr>
              <w:t>OUTPUT SNAPSHOTS</w:t>
            </w:r>
          </w:p>
        </w:tc>
      </w:tr>
      <w:tr w:rsidR="00CE6885" w14:paraId="1E7DC257" w14:textId="77777777">
        <w:trPr>
          <w:trHeight w:val="567"/>
        </w:trPr>
        <w:tc>
          <w:tcPr>
            <w:tcW w:w="1980" w:type="dxa"/>
            <w:vAlign w:val="center"/>
          </w:tcPr>
          <w:p w14:paraId="1E7DC255" w14:textId="77777777"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5</w:t>
            </w:r>
          </w:p>
        </w:tc>
        <w:tc>
          <w:tcPr>
            <w:tcW w:w="7036" w:type="dxa"/>
            <w:vAlign w:val="center"/>
          </w:tcPr>
          <w:p w14:paraId="1E7DC256" w14:textId="77777777" w:rsidR="00CE6885" w:rsidRDefault="007D6FAA">
            <w:pPr>
              <w:rPr>
                <w:rFonts w:ascii="Times New Roman" w:hAnsi="Times New Roman" w:cs="Times New Roman"/>
                <w:sz w:val="24"/>
                <w:szCs w:val="24"/>
              </w:rPr>
            </w:pPr>
            <w:r>
              <w:rPr>
                <w:rFonts w:ascii="Times New Roman" w:hAnsi="Times New Roman" w:cs="Times New Roman"/>
                <w:sz w:val="24"/>
                <w:szCs w:val="24"/>
              </w:rPr>
              <w:t>SYSTEM REQUIREMENTS</w:t>
            </w:r>
          </w:p>
        </w:tc>
      </w:tr>
      <w:tr w:rsidR="00CE6885" w14:paraId="1E7DC25A" w14:textId="77777777">
        <w:trPr>
          <w:trHeight w:val="567"/>
        </w:trPr>
        <w:tc>
          <w:tcPr>
            <w:tcW w:w="1980" w:type="dxa"/>
            <w:vAlign w:val="center"/>
          </w:tcPr>
          <w:p w14:paraId="1E7DC258" w14:textId="77777777"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6</w:t>
            </w:r>
          </w:p>
        </w:tc>
        <w:tc>
          <w:tcPr>
            <w:tcW w:w="7036" w:type="dxa"/>
            <w:vAlign w:val="center"/>
          </w:tcPr>
          <w:p w14:paraId="1E7DC259" w14:textId="77777777" w:rsidR="00CE6885" w:rsidRDefault="007D6FAA">
            <w:pPr>
              <w:rPr>
                <w:rFonts w:ascii="Times New Roman" w:hAnsi="Times New Roman" w:cs="Times New Roman"/>
                <w:sz w:val="24"/>
                <w:szCs w:val="24"/>
              </w:rPr>
            </w:pPr>
            <w:r>
              <w:rPr>
                <w:rFonts w:ascii="Times New Roman" w:hAnsi="Times New Roman" w:cs="Times New Roman"/>
                <w:sz w:val="24"/>
                <w:szCs w:val="24"/>
              </w:rPr>
              <w:t>PLAGIARISM CHECK</w:t>
            </w:r>
          </w:p>
        </w:tc>
      </w:tr>
      <w:tr w:rsidR="00CE6885" w14:paraId="1E7DC25D" w14:textId="77777777">
        <w:trPr>
          <w:trHeight w:val="567"/>
        </w:trPr>
        <w:tc>
          <w:tcPr>
            <w:tcW w:w="1980" w:type="dxa"/>
            <w:vAlign w:val="center"/>
          </w:tcPr>
          <w:p w14:paraId="1E7DC25B" w14:textId="77777777"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7</w:t>
            </w:r>
          </w:p>
        </w:tc>
        <w:tc>
          <w:tcPr>
            <w:tcW w:w="7036" w:type="dxa"/>
            <w:vAlign w:val="center"/>
          </w:tcPr>
          <w:p w14:paraId="1E7DC25C" w14:textId="77777777" w:rsidR="00CE6885" w:rsidRDefault="007D6FAA">
            <w:pPr>
              <w:rPr>
                <w:rFonts w:ascii="Times New Roman" w:hAnsi="Times New Roman" w:cs="Times New Roman"/>
                <w:sz w:val="24"/>
                <w:szCs w:val="24"/>
              </w:rPr>
            </w:pPr>
            <w:r>
              <w:rPr>
                <w:rFonts w:ascii="Times New Roman" w:hAnsi="Times New Roman" w:cs="Times New Roman"/>
                <w:sz w:val="24"/>
                <w:szCs w:val="24"/>
              </w:rPr>
              <w:t>COST ESTIMATION OF PROJECT</w:t>
            </w:r>
          </w:p>
        </w:tc>
      </w:tr>
      <w:tr w:rsidR="00CE6885" w14:paraId="1E7DC260" w14:textId="77777777">
        <w:trPr>
          <w:trHeight w:val="567"/>
        </w:trPr>
        <w:tc>
          <w:tcPr>
            <w:tcW w:w="1980" w:type="dxa"/>
            <w:vAlign w:val="center"/>
          </w:tcPr>
          <w:p w14:paraId="1E7DC25E" w14:textId="77777777" w:rsidR="00CE6885" w:rsidRDefault="007D6FAA">
            <w:pPr>
              <w:jc w:val="center"/>
              <w:rPr>
                <w:rFonts w:ascii="Times New Roman" w:hAnsi="Times New Roman" w:cs="Times New Roman"/>
                <w:sz w:val="24"/>
                <w:szCs w:val="24"/>
              </w:rPr>
            </w:pPr>
            <w:r>
              <w:rPr>
                <w:rFonts w:ascii="Times New Roman" w:hAnsi="Times New Roman" w:cs="Times New Roman"/>
                <w:sz w:val="24"/>
                <w:szCs w:val="24"/>
              </w:rPr>
              <w:t>CHAPTER 6</w:t>
            </w:r>
          </w:p>
        </w:tc>
        <w:tc>
          <w:tcPr>
            <w:tcW w:w="7036" w:type="dxa"/>
            <w:vAlign w:val="center"/>
          </w:tcPr>
          <w:p w14:paraId="1E7DC25F" w14:textId="77777777" w:rsidR="00CE6885" w:rsidRDefault="007D6FAA">
            <w:pPr>
              <w:rPr>
                <w:rFonts w:ascii="Times New Roman" w:hAnsi="Times New Roman" w:cs="Times New Roman"/>
                <w:sz w:val="24"/>
                <w:szCs w:val="24"/>
              </w:rPr>
            </w:pPr>
            <w:r>
              <w:rPr>
                <w:rFonts w:ascii="Times New Roman" w:hAnsi="Times New Roman" w:cs="Times New Roman"/>
                <w:sz w:val="24"/>
                <w:szCs w:val="24"/>
              </w:rPr>
              <w:t>CONCLUSION</w:t>
            </w:r>
          </w:p>
        </w:tc>
      </w:tr>
    </w:tbl>
    <w:p w14:paraId="1E7DC261" w14:textId="77777777" w:rsidR="00CE6885" w:rsidRDefault="00CE6885">
      <w:pPr>
        <w:jc w:val="both"/>
        <w:rPr>
          <w:sz w:val="18"/>
        </w:rPr>
      </w:pPr>
    </w:p>
    <w:p w14:paraId="1E7DC262" w14:textId="77777777" w:rsidR="00CE6885" w:rsidRDefault="00CE6885">
      <w:pPr>
        <w:jc w:val="both"/>
        <w:rPr>
          <w:sz w:val="18"/>
        </w:rPr>
      </w:pPr>
    </w:p>
    <w:p w14:paraId="1E7DC263" w14:textId="77777777" w:rsidR="00CE6885" w:rsidRDefault="00CE6885">
      <w:pPr>
        <w:jc w:val="both"/>
        <w:rPr>
          <w:sz w:val="18"/>
        </w:rPr>
      </w:pPr>
    </w:p>
    <w:p w14:paraId="1E7DC264" w14:textId="77777777" w:rsidR="00CE6885" w:rsidRDefault="00CE6885">
      <w:pPr>
        <w:jc w:val="both"/>
        <w:rPr>
          <w:sz w:val="18"/>
        </w:rPr>
      </w:pPr>
    </w:p>
    <w:p w14:paraId="1E7DC265" w14:textId="77777777" w:rsidR="00CE6885" w:rsidRDefault="00CE6885">
      <w:pPr>
        <w:jc w:val="both"/>
        <w:rPr>
          <w:sz w:val="18"/>
        </w:rPr>
      </w:pPr>
    </w:p>
    <w:p w14:paraId="1E7DC266" w14:textId="77777777" w:rsidR="00CE6885" w:rsidRDefault="00CE6885">
      <w:pPr>
        <w:jc w:val="both"/>
        <w:rPr>
          <w:sz w:val="18"/>
        </w:rPr>
      </w:pPr>
    </w:p>
    <w:p w14:paraId="1E7DC267" w14:textId="77777777" w:rsidR="00CE6885" w:rsidRDefault="00CE6885">
      <w:pPr>
        <w:jc w:val="both"/>
        <w:rPr>
          <w:sz w:val="18"/>
        </w:rPr>
      </w:pPr>
    </w:p>
    <w:p w14:paraId="1E7DC268" w14:textId="77777777" w:rsidR="00CE6885" w:rsidRDefault="00CE6885">
      <w:pPr>
        <w:jc w:val="both"/>
        <w:rPr>
          <w:sz w:val="18"/>
        </w:rPr>
      </w:pPr>
    </w:p>
    <w:p w14:paraId="1E7DC269" w14:textId="77777777" w:rsidR="00CE6885" w:rsidRDefault="00CE6885">
      <w:pPr>
        <w:jc w:val="both"/>
        <w:rPr>
          <w:sz w:val="18"/>
        </w:rPr>
      </w:pPr>
    </w:p>
    <w:p w14:paraId="1E7DC26A" w14:textId="77777777" w:rsidR="00CE6885" w:rsidRDefault="00CE6885">
      <w:pPr>
        <w:jc w:val="both"/>
        <w:rPr>
          <w:sz w:val="18"/>
        </w:rPr>
      </w:pPr>
    </w:p>
    <w:p w14:paraId="1E7DC26B" w14:textId="77777777" w:rsidR="00CE6885" w:rsidRDefault="00CE6885">
      <w:pPr>
        <w:jc w:val="both"/>
        <w:rPr>
          <w:sz w:val="18"/>
        </w:rPr>
      </w:pPr>
    </w:p>
    <w:p w14:paraId="1E7DC26C" w14:textId="77777777" w:rsidR="00CE6885" w:rsidRDefault="00CE6885">
      <w:pPr>
        <w:jc w:val="both"/>
        <w:rPr>
          <w:sz w:val="18"/>
        </w:rPr>
      </w:pPr>
    </w:p>
    <w:p w14:paraId="1E7DC26D" w14:textId="77777777" w:rsidR="00CE6885" w:rsidRDefault="00CE6885">
      <w:pPr>
        <w:jc w:val="both"/>
        <w:rPr>
          <w:sz w:val="18"/>
        </w:rPr>
      </w:pPr>
    </w:p>
    <w:p w14:paraId="1E7DC26E" w14:textId="77777777" w:rsidR="00CE6885" w:rsidRDefault="00CE6885">
      <w:pPr>
        <w:jc w:val="both"/>
        <w:rPr>
          <w:sz w:val="18"/>
        </w:rPr>
      </w:pPr>
    </w:p>
    <w:p w14:paraId="1E7DC26F" w14:textId="77777777" w:rsidR="00CE6885" w:rsidRDefault="00CE6885">
      <w:pPr>
        <w:jc w:val="both"/>
        <w:rPr>
          <w:sz w:val="18"/>
        </w:rPr>
      </w:pPr>
    </w:p>
    <w:p w14:paraId="1E7DC270" w14:textId="77777777" w:rsidR="00CE6885" w:rsidRDefault="00CE6885">
      <w:pPr>
        <w:jc w:val="both"/>
        <w:rPr>
          <w:sz w:val="18"/>
        </w:rPr>
      </w:pPr>
    </w:p>
    <w:p w14:paraId="1E7DC271" w14:textId="77777777" w:rsidR="00CE6885" w:rsidRDefault="00CE6885">
      <w:pPr>
        <w:jc w:val="both"/>
        <w:rPr>
          <w:sz w:val="18"/>
        </w:rPr>
      </w:pPr>
    </w:p>
    <w:p w14:paraId="1E7DC272" w14:textId="77777777" w:rsidR="00CE6885" w:rsidRDefault="00CE6885">
      <w:pPr>
        <w:jc w:val="both"/>
        <w:rPr>
          <w:sz w:val="18"/>
        </w:rPr>
      </w:pPr>
    </w:p>
    <w:p w14:paraId="1E7DC273" w14:textId="77777777" w:rsidR="00CE6885" w:rsidRDefault="00CE6885">
      <w:pPr>
        <w:jc w:val="both"/>
        <w:rPr>
          <w:sz w:val="18"/>
        </w:rPr>
      </w:pPr>
    </w:p>
    <w:p w14:paraId="1E7DC274" w14:textId="77777777" w:rsidR="00CE6885" w:rsidRDefault="00CE6885">
      <w:pPr>
        <w:jc w:val="both"/>
        <w:rPr>
          <w:sz w:val="18"/>
        </w:rPr>
      </w:pPr>
    </w:p>
    <w:p w14:paraId="1E7DC275" w14:textId="77777777" w:rsidR="00CE6885" w:rsidRDefault="00CE6885">
      <w:pPr>
        <w:jc w:val="both"/>
        <w:rPr>
          <w:sz w:val="18"/>
        </w:rPr>
      </w:pPr>
    </w:p>
    <w:p w14:paraId="1E7DC276" w14:textId="77777777" w:rsidR="00CE6885" w:rsidRDefault="00CE6885">
      <w:pPr>
        <w:jc w:val="both"/>
        <w:rPr>
          <w:sz w:val="18"/>
        </w:rPr>
      </w:pPr>
    </w:p>
    <w:p w14:paraId="1E7DC277" w14:textId="77777777" w:rsidR="00CE6885" w:rsidRDefault="00CE6885">
      <w:pPr>
        <w:jc w:val="both"/>
        <w:rPr>
          <w:sz w:val="18"/>
        </w:rPr>
      </w:pPr>
    </w:p>
    <w:p w14:paraId="1E7DC278" w14:textId="77777777" w:rsidR="00CE6885" w:rsidRDefault="00CE6885">
      <w:pPr>
        <w:jc w:val="both"/>
        <w:rPr>
          <w:sz w:val="18"/>
        </w:rPr>
      </w:pPr>
    </w:p>
    <w:p w14:paraId="1E7DC279" w14:textId="77777777" w:rsidR="00CE6885" w:rsidRDefault="00CE6885">
      <w:pPr>
        <w:jc w:val="both"/>
        <w:rPr>
          <w:sz w:val="18"/>
        </w:rPr>
      </w:pPr>
    </w:p>
    <w:p w14:paraId="1E7DC27A" w14:textId="77777777" w:rsidR="00CE6885" w:rsidRDefault="00CE6885">
      <w:pPr>
        <w:jc w:val="both"/>
        <w:rPr>
          <w:sz w:val="18"/>
        </w:rPr>
      </w:pPr>
    </w:p>
    <w:p w14:paraId="1E7DC27B" w14:textId="77777777" w:rsidR="00CE6885" w:rsidRDefault="00CE6885">
      <w:pPr>
        <w:jc w:val="both"/>
        <w:rPr>
          <w:sz w:val="18"/>
        </w:rPr>
      </w:pPr>
    </w:p>
    <w:p w14:paraId="1E7DC27C" w14:textId="77777777" w:rsidR="00CE6885" w:rsidRDefault="00CE6885">
      <w:pPr>
        <w:jc w:val="both"/>
        <w:rPr>
          <w:sz w:val="18"/>
        </w:rPr>
      </w:pPr>
    </w:p>
    <w:p w14:paraId="1E7DC27D" w14:textId="77777777" w:rsidR="00CE6885" w:rsidRDefault="00CE6885">
      <w:pPr>
        <w:jc w:val="both"/>
        <w:rPr>
          <w:sz w:val="18"/>
        </w:rPr>
      </w:pPr>
    </w:p>
    <w:p w14:paraId="1E7DC27E" w14:textId="77777777" w:rsidR="00CE6885" w:rsidRDefault="00CE6885">
      <w:pPr>
        <w:jc w:val="both"/>
        <w:rPr>
          <w:sz w:val="18"/>
        </w:rPr>
      </w:pPr>
    </w:p>
    <w:p w14:paraId="1E7DC27F" w14:textId="77777777" w:rsidR="00CE6885" w:rsidRDefault="00CE6885">
      <w:pPr>
        <w:jc w:val="both"/>
        <w:rPr>
          <w:sz w:val="18"/>
        </w:rPr>
      </w:pPr>
    </w:p>
    <w:p w14:paraId="1E7DC280" w14:textId="77777777"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t>CHAPTER - 1</w:t>
      </w:r>
    </w:p>
    <w:p w14:paraId="1E7DC281" w14:textId="77777777" w:rsidR="00CE6885" w:rsidRDefault="00CE6885">
      <w:pPr>
        <w:spacing w:line="1" w:lineRule="exact"/>
        <w:jc w:val="center"/>
        <w:rPr>
          <w:rFonts w:ascii="Times New Roman" w:eastAsia="Times New Roman" w:hAnsi="Times New Roman"/>
          <w:b/>
        </w:rPr>
      </w:pPr>
    </w:p>
    <w:p w14:paraId="1E7DC282" w14:textId="77777777" w:rsidR="00CE6885" w:rsidRDefault="007D6FA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INTRODUCTION</w:t>
      </w:r>
    </w:p>
    <w:p w14:paraId="1E7DC283" w14:textId="77777777" w:rsidR="00CE6885" w:rsidRDefault="00CE6885">
      <w:pPr>
        <w:spacing w:line="0" w:lineRule="atLeast"/>
        <w:ind w:right="6"/>
        <w:jc w:val="center"/>
        <w:rPr>
          <w:rFonts w:ascii="Times New Roman" w:eastAsia="Times New Roman" w:hAnsi="Times New Roman"/>
          <w:b/>
          <w:sz w:val="28"/>
        </w:rPr>
      </w:pPr>
    </w:p>
    <w:p w14:paraId="1E7DC284" w14:textId="77777777"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The two main sections:</w:t>
      </w:r>
    </w:p>
    <w:p w14:paraId="1E7DC285" w14:textId="77777777"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Backend: codes that are written in python, PHP, ASP .net to name but a few by the developer</w:t>
      </w:r>
    </w:p>
    <w:p w14:paraId="1E7DC286" w14:textId="77777777" w:rsidR="00CE6885" w:rsidRDefault="007D6FAA">
      <w:pPr>
        <w:spacing w:line="234" w:lineRule="auto"/>
        <w:jc w:val="both"/>
        <w:rPr>
          <w:rFonts w:ascii="Times New Roman" w:eastAsia="Times New Roman" w:hAnsi="Times New Roman"/>
          <w:sz w:val="24"/>
        </w:rPr>
      </w:pPr>
      <w:r>
        <w:rPr>
          <w:rFonts w:ascii="Times New Roman" w:eastAsia="Times New Roman" w:hAnsi="Times New Roman"/>
          <w:sz w:val="24"/>
        </w:rPr>
        <w:t>Frontend: which is markup showed by clients or users browsers, and for doing this we should use HTML (Hyper Text Markup Language), it just shows some elements for users and doesn't run any functions. When you go to a specific URL, your request is sent to your desired server and it'll render for your HTML of the site, in fact, the server runs any server-side functions.</w:t>
      </w:r>
    </w:p>
    <w:p w14:paraId="1E7DC287" w14:textId="77777777" w:rsidR="00CE6885" w:rsidRDefault="00CE6885">
      <w:pPr>
        <w:spacing w:line="2" w:lineRule="exact"/>
        <w:jc w:val="both"/>
        <w:rPr>
          <w:rFonts w:ascii="Times New Roman" w:eastAsia="Times New Roman" w:hAnsi="Times New Roman"/>
        </w:rPr>
      </w:pPr>
    </w:p>
    <w:p w14:paraId="1E7DC288" w14:textId="77777777" w:rsidR="00CE6885" w:rsidRDefault="00CE6885">
      <w:pPr>
        <w:spacing w:line="0" w:lineRule="atLeast"/>
        <w:jc w:val="both"/>
        <w:rPr>
          <w:rFonts w:ascii="Times New Roman" w:eastAsia="Times New Roman" w:hAnsi="Times New Roman"/>
          <w:sz w:val="24"/>
        </w:rPr>
      </w:pPr>
    </w:p>
    <w:p w14:paraId="1E7DC289" w14:textId="77777777"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The Front-End used in this project is HTML along with the CSS language.</w:t>
      </w:r>
    </w:p>
    <w:p w14:paraId="1E7DC28A" w14:textId="77777777" w:rsidR="00CE6885" w:rsidRDefault="00CE6885">
      <w:pPr>
        <w:spacing w:line="1" w:lineRule="exact"/>
        <w:jc w:val="both"/>
        <w:rPr>
          <w:rFonts w:ascii="Times New Roman" w:eastAsia="Times New Roman" w:hAnsi="Times New Roman"/>
        </w:rPr>
      </w:pPr>
    </w:p>
    <w:p w14:paraId="1E7DC28B" w14:textId="77777777" w:rsidR="00CE6885" w:rsidRDefault="007D6FAA">
      <w:pPr>
        <w:numPr>
          <w:ilvl w:val="0"/>
          <w:numId w:val="1"/>
        </w:numPr>
        <w:tabs>
          <w:tab w:val="left" w:pos="720"/>
        </w:tabs>
        <w:spacing w:line="0" w:lineRule="atLeast"/>
        <w:ind w:left="720" w:hanging="360"/>
        <w:jc w:val="both"/>
        <w:rPr>
          <w:rFonts w:ascii="Arial" w:eastAsia="Arial" w:hAnsi="Arial"/>
        </w:rPr>
      </w:pPr>
      <w:r>
        <w:rPr>
          <w:rFonts w:ascii="Times New Roman" w:eastAsia="Times New Roman" w:hAnsi="Times New Roman"/>
          <w:sz w:val="24"/>
        </w:rPr>
        <w:t>HTML stands for Hyper Text Markup Language</w:t>
      </w:r>
    </w:p>
    <w:p w14:paraId="1E7DC28C" w14:textId="77777777" w:rsidR="00CE6885" w:rsidRDefault="007D6FAA">
      <w:pPr>
        <w:numPr>
          <w:ilvl w:val="0"/>
          <w:numId w:val="1"/>
        </w:numPr>
        <w:tabs>
          <w:tab w:val="left" w:pos="720"/>
        </w:tabs>
        <w:spacing w:line="0" w:lineRule="atLeast"/>
        <w:ind w:left="720" w:hanging="360"/>
        <w:jc w:val="both"/>
        <w:rPr>
          <w:rFonts w:ascii="Arial" w:eastAsia="Arial" w:hAnsi="Arial"/>
        </w:rPr>
      </w:pPr>
      <w:r>
        <w:rPr>
          <w:rFonts w:ascii="Times New Roman" w:eastAsia="Times New Roman" w:hAnsi="Times New Roman"/>
          <w:sz w:val="24"/>
        </w:rPr>
        <w:t>HTML is the standard markup language for creating Web pages.</w:t>
      </w:r>
    </w:p>
    <w:p w14:paraId="1E7DC28D" w14:textId="77777777" w:rsidR="00CE6885" w:rsidRDefault="007D6FAA">
      <w:pPr>
        <w:numPr>
          <w:ilvl w:val="0"/>
          <w:numId w:val="1"/>
        </w:numPr>
        <w:tabs>
          <w:tab w:val="left" w:pos="720"/>
        </w:tabs>
        <w:spacing w:line="0" w:lineRule="atLeast"/>
        <w:ind w:left="720" w:hanging="360"/>
        <w:jc w:val="both"/>
        <w:rPr>
          <w:rFonts w:ascii="Arial" w:eastAsia="Arial" w:hAnsi="Arial"/>
        </w:rPr>
      </w:pPr>
      <w:r>
        <w:rPr>
          <w:rFonts w:ascii="Times New Roman" w:eastAsia="Times New Roman" w:hAnsi="Times New Roman"/>
          <w:sz w:val="24"/>
        </w:rPr>
        <w:t>HTML describes the structure of Web pages using markup</w:t>
      </w:r>
    </w:p>
    <w:p w14:paraId="1E7DC28E" w14:textId="77777777" w:rsidR="00CE6885" w:rsidRDefault="007D6FAA">
      <w:pPr>
        <w:numPr>
          <w:ilvl w:val="0"/>
          <w:numId w:val="1"/>
        </w:numPr>
        <w:tabs>
          <w:tab w:val="left" w:pos="720"/>
        </w:tabs>
        <w:spacing w:line="0" w:lineRule="atLeast"/>
        <w:ind w:left="720" w:hanging="360"/>
        <w:jc w:val="both"/>
        <w:rPr>
          <w:rFonts w:ascii="Arial" w:eastAsia="Arial" w:hAnsi="Arial"/>
        </w:rPr>
      </w:pPr>
      <w:r>
        <w:rPr>
          <w:rFonts w:ascii="Times New Roman" w:eastAsia="Times New Roman" w:hAnsi="Times New Roman"/>
          <w:sz w:val="24"/>
        </w:rPr>
        <w:t>HTML elements are the building blocks of HTML pages</w:t>
      </w:r>
    </w:p>
    <w:p w14:paraId="1E7DC28F" w14:textId="77777777" w:rsidR="00CE6885" w:rsidRDefault="007D6FAA">
      <w:pPr>
        <w:numPr>
          <w:ilvl w:val="0"/>
          <w:numId w:val="1"/>
        </w:numPr>
        <w:tabs>
          <w:tab w:val="left" w:pos="720"/>
        </w:tabs>
        <w:spacing w:line="237" w:lineRule="auto"/>
        <w:ind w:left="720" w:hanging="360"/>
        <w:jc w:val="both"/>
        <w:rPr>
          <w:rFonts w:ascii="Arial" w:eastAsia="Arial" w:hAnsi="Arial"/>
        </w:rPr>
      </w:pPr>
      <w:r>
        <w:rPr>
          <w:rFonts w:ascii="Times New Roman" w:eastAsia="Times New Roman" w:hAnsi="Times New Roman"/>
          <w:sz w:val="24"/>
        </w:rPr>
        <w:t>HTML elements are represented by tags</w:t>
      </w:r>
    </w:p>
    <w:p w14:paraId="1E7DC290" w14:textId="77777777" w:rsidR="00CE6885" w:rsidRDefault="00CE6885">
      <w:pPr>
        <w:spacing w:line="1" w:lineRule="exact"/>
        <w:jc w:val="both"/>
        <w:rPr>
          <w:rFonts w:ascii="Arial" w:eastAsia="Arial" w:hAnsi="Arial"/>
        </w:rPr>
      </w:pPr>
    </w:p>
    <w:p w14:paraId="1E7DC291" w14:textId="77777777" w:rsidR="00CE6885" w:rsidRDefault="007D6FAA">
      <w:pPr>
        <w:numPr>
          <w:ilvl w:val="0"/>
          <w:numId w:val="1"/>
        </w:numPr>
        <w:tabs>
          <w:tab w:val="left" w:pos="720"/>
        </w:tabs>
        <w:spacing w:line="0" w:lineRule="atLeast"/>
        <w:ind w:left="720" w:hanging="360"/>
        <w:jc w:val="both"/>
        <w:rPr>
          <w:rFonts w:ascii="Arial" w:eastAsia="Arial" w:hAnsi="Arial"/>
        </w:rPr>
      </w:pPr>
      <w:r>
        <w:rPr>
          <w:rFonts w:ascii="Times New Roman" w:eastAsia="Times New Roman" w:hAnsi="Times New Roman"/>
          <w:sz w:val="24"/>
        </w:rPr>
        <w:t>HTML tags label pieces of content such as "heading", "paragraph", "table", and so on</w:t>
      </w:r>
    </w:p>
    <w:p w14:paraId="1E7DC292" w14:textId="77777777" w:rsidR="00CE6885" w:rsidRDefault="00CE6885">
      <w:pPr>
        <w:spacing w:line="12" w:lineRule="exact"/>
        <w:jc w:val="both"/>
        <w:rPr>
          <w:rFonts w:ascii="Arial" w:eastAsia="Arial" w:hAnsi="Arial"/>
        </w:rPr>
      </w:pPr>
    </w:p>
    <w:p w14:paraId="1E7DC293" w14:textId="77777777" w:rsidR="00CE6885" w:rsidRDefault="007D6FAA">
      <w:pPr>
        <w:numPr>
          <w:ilvl w:val="0"/>
          <w:numId w:val="1"/>
        </w:numPr>
        <w:tabs>
          <w:tab w:val="left" w:pos="720"/>
        </w:tabs>
        <w:spacing w:line="234" w:lineRule="auto"/>
        <w:ind w:left="720" w:right="446" w:hanging="360"/>
        <w:jc w:val="both"/>
        <w:rPr>
          <w:rFonts w:ascii="Arial" w:eastAsia="Arial" w:hAnsi="Arial"/>
        </w:rPr>
      </w:pPr>
      <w:r>
        <w:rPr>
          <w:rFonts w:ascii="Times New Roman" w:eastAsia="Times New Roman" w:hAnsi="Times New Roman"/>
          <w:sz w:val="24"/>
        </w:rPr>
        <w:t>Browsers do not display the HTML tags, but use them to render the content of the page</w:t>
      </w:r>
    </w:p>
    <w:p w14:paraId="1E7DC294" w14:textId="77777777" w:rsidR="00CE6885" w:rsidRDefault="00CE6885">
      <w:pPr>
        <w:spacing w:line="383" w:lineRule="exact"/>
        <w:jc w:val="both"/>
        <w:rPr>
          <w:rFonts w:ascii="Times New Roman" w:eastAsia="Times New Roman" w:hAnsi="Times New Roman"/>
        </w:rPr>
      </w:pPr>
    </w:p>
    <w:p w14:paraId="1E7DC295" w14:textId="77777777" w:rsidR="00CE6885" w:rsidRDefault="007D6FAA">
      <w:pPr>
        <w:spacing w:line="0" w:lineRule="atLeast"/>
        <w:jc w:val="both"/>
        <w:rPr>
          <w:rFonts w:ascii="Times New Roman" w:eastAsia="Times New Roman" w:hAnsi="Times New Roman"/>
          <w:b/>
          <w:sz w:val="28"/>
        </w:rPr>
      </w:pPr>
      <w:r>
        <w:rPr>
          <w:rFonts w:ascii="Times New Roman" w:eastAsia="Times New Roman" w:hAnsi="Times New Roman"/>
          <w:b/>
          <w:sz w:val="28"/>
        </w:rPr>
        <w:t>1.1 Advantages of HTML:</w:t>
      </w:r>
    </w:p>
    <w:p w14:paraId="1E7DC296" w14:textId="77777777" w:rsidR="00CE6885" w:rsidRDefault="00CE6885">
      <w:pPr>
        <w:spacing w:line="137" w:lineRule="exact"/>
        <w:jc w:val="both"/>
        <w:rPr>
          <w:rFonts w:ascii="Times New Roman" w:eastAsia="Times New Roman" w:hAnsi="Times New Roman"/>
        </w:rPr>
      </w:pPr>
    </w:p>
    <w:p w14:paraId="1E7DC297" w14:textId="77777777" w:rsidR="00CE6885" w:rsidRDefault="007D6FAA">
      <w:pPr>
        <w:numPr>
          <w:ilvl w:val="0"/>
          <w:numId w:val="2"/>
        </w:numPr>
        <w:tabs>
          <w:tab w:val="left" w:pos="240"/>
        </w:tabs>
        <w:spacing w:line="0" w:lineRule="atLeast"/>
        <w:ind w:left="240" w:hanging="240"/>
        <w:jc w:val="both"/>
        <w:rPr>
          <w:rFonts w:ascii="Times New Roman" w:eastAsia="Times New Roman" w:hAnsi="Times New Roman"/>
          <w:sz w:val="24"/>
        </w:rPr>
      </w:pPr>
      <w:r>
        <w:rPr>
          <w:rFonts w:ascii="Times New Roman" w:eastAsia="Times New Roman" w:hAnsi="Times New Roman"/>
          <w:sz w:val="24"/>
        </w:rPr>
        <w:t>The first advantage it is widely used.</w:t>
      </w:r>
    </w:p>
    <w:p w14:paraId="1E7DC298" w14:textId="77777777" w:rsidR="00CE6885" w:rsidRDefault="007D6FAA">
      <w:pPr>
        <w:numPr>
          <w:ilvl w:val="0"/>
          <w:numId w:val="2"/>
        </w:numPr>
        <w:tabs>
          <w:tab w:val="left" w:pos="240"/>
        </w:tabs>
        <w:spacing w:line="0" w:lineRule="atLeast"/>
        <w:ind w:left="240" w:hanging="240"/>
        <w:jc w:val="both"/>
        <w:rPr>
          <w:rFonts w:ascii="Times New Roman" w:eastAsia="Times New Roman" w:hAnsi="Times New Roman"/>
          <w:sz w:val="24"/>
        </w:rPr>
      </w:pPr>
      <w:r>
        <w:rPr>
          <w:rFonts w:ascii="Times New Roman" w:eastAsia="Times New Roman" w:hAnsi="Times New Roman"/>
          <w:sz w:val="24"/>
        </w:rPr>
        <w:t>Every browser supports HTML language.</w:t>
      </w:r>
    </w:p>
    <w:p w14:paraId="1E7DC299" w14:textId="77777777" w:rsidR="00CE6885" w:rsidRDefault="007D6FAA">
      <w:pPr>
        <w:numPr>
          <w:ilvl w:val="0"/>
          <w:numId w:val="2"/>
        </w:numPr>
        <w:tabs>
          <w:tab w:val="left" w:pos="240"/>
        </w:tabs>
        <w:spacing w:line="0" w:lineRule="atLeast"/>
        <w:ind w:left="240" w:hanging="240"/>
        <w:jc w:val="both"/>
        <w:rPr>
          <w:rFonts w:ascii="Times New Roman" w:eastAsia="Times New Roman" w:hAnsi="Times New Roman"/>
          <w:sz w:val="24"/>
        </w:rPr>
      </w:pPr>
      <w:r>
        <w:rPr>
          <w:rFonts w:ascii="Times New Roman" w:eastAsia="Times New Roman" w:hAnsi="Times New Roman"/>
          <w:sz w:val="24"/>
        </w:rPr>
        <w:t>Easy to learn and use.</w:t>
      </w:r>
    </w:p>
    <w:p w14:paraId="1E7DC29A" w14:textId="77777777" w:rsidR="00CE6885" w:rsidRDefault="00CE6885">
      <w:pPr>
        <w:spacing w:line="12" w:lineRule="exact"/>
        <w:jc w:val="both"/>
        <w:rPr>
          <w:rFonts w:ascii="Times New Roman" w:eastAsia="Times New Roman" w:hAnsi="Times New Roman"/>
          <w:sz w:val="24"/>
        </w:rPr>
      </w:pPr>
    </w:p>
    <w:p w14:paraId="1E7DC29B" w14:textId="77777777" w:rsidR="00CE6885" w:rsidRDefault="007D6FAA">
      <w:pPr>
        <w:numPr>
          <w:ilvl w:val="0"/>
          <w:numId w:val="2"/>
        </w:numPr>
        <w:tabs>
          <w:tab w:val="left" w:pos="242"/>
        </w:tabs>
        <w:spacing w:line="234" w:lineRule="auto"/>
        <w:ind w:right="1346"/>
        <w:jc w:val="both"/>
        <w:rPr>
          <w:rFonts w:ascii="Times New Roman" w:eastAsia="Times New Roman" w:hAnsi="Times New Roman"/>
          <w:sz w:val="24"/>
        </w:rPr>
      </w:pPr>
      <w:r>
        <w:rPr>
          <w:rFonts w:ascii="Times New Roman" w:eastAsia="Times New Roman" w:hAnsi="Times New Roman"/>
          <w:sz w:val="24"/>
        </w:rPr>
        <w:t xml:space="preserve">It is by default in every window so you don't need to purchase extra software. </w:t>
      </w:r>
    </w:p>
    <w:p w14:paraId="1E7DC29C" w14:textId="77777777" w:rsidR="00CE6885" w:rsidRDefault="007D6FAA">
      <w:pPr>
        <w:numPr>
          <w:ilvl w:val="0"/>
          <w:numId w:val="2"/>
        </w:numPr>
        <w:tabs>
          <w:tab w:val="left" w:pos="242"/>
        </w:tabs>
        <w:spacing w:line="234" w:lineRule="auto"/>
        <w:ind w:right="1346"/>
        <w:jc w:val="both"/>
        <w:rPr>
          <w:rFonts w:ascii="Times New Roman" w:eastAsia="Times New Roman" w:hAnsi="Times New Roman"/>
          <w:sz w:val="24"/>
        </w:rPr>
      </w:pPr>
      <w:r>
        <w:rPr>
          <w:rFonts w:ascii="Times New Roman" w:eastAsia="Times New Roman" w:hAnsi="Times New Roman"/>
          <w:sz w:val="24"/>
        </w:rPr>
        <w:t>You can integrate HTML with CSS, JavaScript, PHP etc.</w:t>
      </w:r>
    </w:p>
    <w:p w14:paraId="1E7DC29D" w14:textId="77777777" w:rsidR="00CE6885" w:rsidRDefault="00CE6885">
      <w:pPr>
        <w:spacing w:line="254" w:lineRule="exact"/>
        <w:jc w:val="both"/>
        <w:rPr>
          <w:rFonts w:ascii="Times New Roman" w:eastAsia="Times New Roman" w:hAnsi="Times New Roman"/>
        </w:rPr>
      </w:pPr>
    </w:p>
    <w:p w14:paraId="1E7DC29E" w14:textId="77777777" w:rsidR="00CE6885" w:rsidRDefault="007D6FAA">
      <w:pPr>
        <w:spacing w:line="0" w:lineRule="atLeast"/>
        <w:jc w:val="both"/>
        <w:rPr>
          <w:rFonts w:ascii="Times New Roman" w:eastAsia="Times New Roman" w:hAnsi="Times New Roman"/>
          <w:b/>
          <w:sz w:val="24"/>
          <w:u w:val="single"/>
        </w:rPr>
      </w:pPr>
      <w:r>
        <w:rPr>
          <w:rFonts w:ascii="Times New Roman" w:eastAsia="Times New Roman" w:hAnsi="Times New Roman"/>
          <w:sz w:val="24"/>
        </w:rPr>
        <w:t>The back-end database used in this project is MySQL</w:t>
      </w:r>
    </w:p>
    <w:p w14:paraId="1E7DC29F" w14:textId="77777777" w:rsidR="00CE6885" w:rsidRDefault="00CE6885">
      <w:pPr>
        <w:spacing w:line="12" w:lineRule="exact"/>
        <w:jc w:val="both"/>
        <w:rPr>
          <w:rFonts w:ascii="Times New Roman" w:eastAsia="Times New Roman" w:hAnsi="Times New Roman"/>
        </w:rPr>
      </w:pPr>
    </w:p>
    <w:p w14:paraId="1E7DC2A0" w14:textId="77777777" w:rsidR="00CE6885" w:rsidRDefault="007D6FAA">
      <w:pPr>
        <w:spacing w:line="238" w:lineRule="auto"/>
        <w:ind w:right="6" w:firstLine="720"/>
        <w:jc w:val="both"/>
        <w:rPr>
          <w:rFonts w:ascii="Times New Roman" w:eastAsia="Times New Roman" w:hAnsi="Times New Roman"/>
          <w:sz w:val="24"/>
        </w:rPr>
      </w:pPr>
      <w:r>
        <w:rPr>
          <w:rFonts w:ascii="Times New Roman" w:eastAsia="Times New Roman" w:hAnsi="Times New Roman"/>
          <w:sz w:val="24"/>
        </w:rPr>
        <w:t>It is a language used to interrogate and process data in a relational database. Originally developed by IBM for its mainframes, SQL commands can be used to interactively work with a database or can be embedded within a script or programming language as an interface to a database. Programming extensions to SQL have turned it into a full-blown database programming language, and all major database management systems (DBMSs) support it. ANSI standardized SQL.</w:t>
      </w:r>
    </w:p>
    <w:p w14:paraId="1E7DC2A1" w14:textId="77777777" w:rsidR="00CE6885" w:rsidRDefault="00CE6885">
      <w:pPr>
        <w:spacing w:line="14" w:lineRule="exact"/>
        <w:jc w:val="both"/>
        <w:rPr>
          <w:rFonts w:ascii="Times New Roman" w:eastAsia="Times New Roman" w:hAnsi="Times New Roman"/>
        </w:rPr>
      </w:pPr>
    </w:p>
    <w:p w14:paraId="1E7DC2A2" w14:textId="77777777" w:rsidR="00CE6885" w:rsidRDefault="007D6FAA">
      <w:pPr>
        <w:spacing w:line="236" w:lineRule="auto"/>
        <w:ind w:firstLine="720"/>
        <w:jc w:val="both"/>
        <w:rPr>
          <w:rFonts w:ascii="Times New Roman" w:eastAsia="Times New Roman" w:hAnsi="Times New Roman"/>
          <w:sz w:val="24"/>
        </w:rPr>
      </w:pPr>
      <w:r>
        <w:rPr>
          <w:rFonts w:ascii="Times New Roman" w:eastAsia="Times New Roman" w:hAnsi="Times New Roman"/>
          <w:sz w:val="24"/>
        </w:rPr>
        <w:t>But most DBMSs have some proprietary enhancement, which if used, makes SQL non-standard. Moving an application from one SQL database to another sometimes requires tweaking, the age-old problem in this business!</w:t>
      </w:r>
    </w:p>
    <w:p w14:paraId="1E7DC2A3" w14:textId="77777777" w:rsidR="00CE6885" w:rsidRDefault="00CE6885">
      <w:pPr>
        <w:spacing w:line="281" w:lineRule="exact"/>
        <w:jc w:val="both"/>
        <w:rPr>
          <w:rFonts w:ascii="Times New Roman" w:eastAsia="Times New Roman" w:hAnsi="Times New Roman"/>
        </w:rPr>
      </w:pPr>
    </w:p>
    <w:p w14:paraId="1E7DC2A4" w14:textId="77777777" w:rsidR="00CE6885" w:rsidRDefault="007D6FAA">
      <w:pPr>
        <w:spacing w:line="0" w:lineRule="atLeast"/>
        <w:jc w:val="both"/>
        <w:rPr>
          <w:rFonts w:ascii="Times New Roman" w:eastAsia="Times New Roman" w:hAnsi="Times New Roman"/>
          <w:b/>
          <w:sz w:val="28"/>
        </w:rPr>
      </w:pPr>
      <w:r>
        <w:rPr>
          <w:rFonts w:ascii="Times New Roman" w:eastAsia="Times New Roman" w:hAnsi="Times New Roman"/>
          <w:b/>
          <w:sz w:val="28"/>
        </w:rPr>
        <w:t>1.2 Advantages of MySQL:</w:t>
      </w:r>
    </w:p>
    <w:p w14:paraId="1E7DC2A5" w14:textId="77777777" w:rsidR="00CE6885" w:rsidRDefault="00CE6885">
      <w:pPr>
        <w:spacing w:line="160" w:lineRule="exact"/>
        <w:jc w:val="both"/>
        <w:rPr>
          <w:rFonts w:ascii="Times New Roman" w:eastAsia="Times New Roman" w:hAnsi="Times New Roman"/>
        </w:rPr>
      </w:pPr>
    </w:p>
    <w:p w14:paraId="1E7DC2A6" w14:textId="77777777"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1. SQL Queries can be used to retrieve large amounts of records from a database quickly.</w:t>
      </w:r>
    </w:p>
    <w:p w14:paraId="1E7DC2A7" w14:textId="77777777"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2. SQL is used to view the data without storing the data into the object</w:t>
      </w:r>
    </w:p>
    <w:p w14:paraId="1E7DC2A8" w14:textId="77777777" w:rsidR="00CE6885" w:rsidRDefault="007D6FAA">
      <w:pPr>
        <w:spacing w:line="0" w:lineRule="atLeast"/>
        <w:jc w:val="both"/>
        <w:rPr>
          <w:rFonts w:ascii="Times New Roman" w:eastAsia="Times New Roman" w:hAnsi="Times New Roman"/>
          <w:sz w:val="24"/>
        </w:rPr>
      </w:pPr>
      <w:r>
        <w:rPr>
          <w:rFonts w:ascii="Times New Roman" w:eastAsia="Times New Roman" w:hAnsi="Times New Roman"/>
          <w:sz w:val="24"/>
        </w:rPr>
        <w:t>3. SQL joins two or more tables and show it as one object to user</w:t>
      </w:r>
    </w:p>
    <w:p w14:paraId="1E7DC2A9" w14:textId="77777777" w:rsidR="00CE6885" w:rsidRDefault="00CE6885">
      <w:pPr>
        <w:spacing w:line="12" w:lineRule="exact"/>
        <w:jc w:val="both"/>
        <w:rPr>
          <w:rFonts w:ascii="Times New Roman" w:eastAsia="Times New Roman" w:hAnsi="Times New Roman"/>
        </w:rPr>
      </w:pPr>
    </w:p>
    <w:p w14:paraId="1E7DC2AA" w14:textId="77777777" w:rsidR="00CE6885" w:rsidRDefault="007D6FAA">
      <w:pPr>
        <w:spacing w:line="233" w:lineRule="auto"/>
        <w:ind w:left="1"/>
        <w:jc w:val="both"/>
        <w:rPr>
          <w:rFonts w:ascii="Times New Roman" w:eastAsia="Times New Roman" w:hAnsi="Times New Roman"/>
          <w:sz w:val="24"/>
        </w:rPr>
      </w:pPr>
      <w:r>
        <w:rPr>
          <w:rFonts w:ascii="Times New Roman" w:eastAsia="Times New Roman" w:hAnsi="Times New Roman"/>
          <w:sz w:val="24"/>
        </w:rPr>
        <w:t>4. SQL databases use long-established standard, which is being adopted by ANSI &amp;amp; ISO. Non-SQL databases do not adhere to any clear standard.</w:t>
      </w:r>
    </w:p>
    <w:p w14:paraId="1E7DC2AB" w14:textId="77777777" w:rsidR="00CE6885" w:rsidRDefault="00CE6885">
      <w:pPr>
        <w:spacing w:line="14" w:lineRule="exact"/>
        <w:jc w:val="both"/>
        <w:rPr>
          <w:rFonts w:ascii="Times New Roman" w:eastAsia="Times New Roman" w:hAnsi="Times New Roman"/>
        </w:rPr>
      </w:pPr>
    </w:p>
    <w:p w14:paraId="1E7DC2AC" w14:textId="77777777" w:rsidR="00CE6885" w:rsidRDefault="007D6FAA">
      <w:pPr>
        <w:jc w:val="both"/>
        <w:rPr>
          <w:rFonts w:ascii="Times New Roman" w:eastAsia="Times New Roman" w:hAnsi="Times New Roman"/>
          <w:sz w:val="24"/>
        </w:rPr>
      </w:pPr>
      <w:r>
        <w:rPr>
          <w:rFonts w:ascii="Times New Roman" w:eastAsia="Times New Roman" w:hAnsi="Times New Roman"/>
          <w:sz w:val="24"/>
        </w:rPr>
        <w:t>5. Using standard SQL, it is easier to manage database systems without having to write substantial amount of code</w:t>
      </w:r>
    </w:p>
    <w:p w14:paraId="1E7DC2AD" w14:textId="77777777" w:rsidR="00CE6885" w:rsidRDefault="00CE6885">
      <w:pPr>
        <w:jc w:val="both"/>
        <w:rPr>
          <w:sz w:val="18"/>
        </w:rPr>
      </w:pPr>
    </w:p>
    <w:p w14:paraId="1E7DC2AE" w14:textId="77777777"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2</w:t>
      </w:r>
    </w:p>
    <w:p w14:paraId="1E7DC2AF" w14:textId="77777777"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t>PROJECT FEATURES &amp; OBJECTIVES</w:t>
      </w:r>
    </w:p>
    <w:p w14:paraId="1E7DC2B0" w14:textId="77777777" w:rsidR="00CE6885" w:rsidRDefault="00CE6885">
      <w:pPr>
        <w:spacing w:line="4" w:lineRule="exact"/>
        <w:rPr>
          <w:rFonts w:ascii="Times New Roman" w:eastAsia="Times New Roman" w:hAnsi="Times New Roman"/>
        </w:rPr>
      </w:pPr>
    </w:p>
    <w:p w14:paraId="1E7DC2B1" w14:textId="77777777" w:rsidR="00CE6885" w:rsidRDefault="00CE6885">
      <w:pPr>
        <w:spacing w:line="0" w:lineRule="atLeast"/>
        <w:rPr>
          <w:rFonts w:ascii="Times New Roman" w:eastAsia="Times New Roman" w:hAnsi="Times New Roman"/>
          <w:b/>
          <w:sz w:val="28"/>
        </w:rPr>
      </w:pPr>
    </w:p>
    <w:p w14:paraId="1E7DC2B2" w14:textId="77777777" w:rsidR="00CE6885" w:rsidRDefault="007D6FAA">
      <w:pPr>
        <w:spacing w:line="0" w:lineRule="atLeast"/>
        <w:rPr>
          <w:rFonts w:ascii="Times New Roman" w:eastAsia="Times New Roman" w:hAnsi="Times New Roman"/>
          <w:b/>
          <w:sz w:val="28"/>
        </w:rPr>
      </w:pPr>
      <w:r>
        <w:rPr>
          <w:rFonts w:ascii="Times New Roman" w:eastAsia="Times New Roman" w:hAnsi="Times New Roman"/>
          <w:b/>
          <w:sz w:val="28"/>
        </w:rPr>
        <w:t>2.1 About the Project:</w:t>
      </w:r>
    </w:p>
    <w:p w14:paraId="1E7DC2B3" w14:textId="77777777" w:rsidR="00CE6885" w:rsidRDefault="00CE6885">
      <w:pPr>
        <w:spacing w:line="237" w:lineRule="exact"/>
        <w:rPr>
          <w:rFonts w:ascii="Times New Roman" w:eastAsia="Times New Roman" w:hAnsi="Times New Roman"/>
        </w:rPr>
      </w:pPr>
    </w:p>
    <w:p w14:paraId="1E7DC2B4" w14:textId="77777777" w:rsidR="00CE6885" w:rsidRDefault="007D6FAA">
      <w:pPr>
        <w:pStyle w:val="NormalWeb"/>
        <w:shd w:val="clear" w:color="auto" w:fill="FFFFFF"/>
        <w:spacing w:before="0" w:beforeAutospacing="0" w:after="150" w:afterAutospacing="0"/>
        <w:ind w:firstLine="720"/>
        <w:jc w:val="both"/>
      </w:pPr>
      <w:r>
        <w:rPr>
          <w:rStyle w:val="Strong"/>
        </w:rPr>
        <w:t>Gym Management System</w:t>
      </w:r>
      <w:r>
        <w:t> developed using PHP is an excellent solution for gyms with a large/growing number of members, or ones serving elite clientele. This solution helps to identify the user and manage their timely memberships.</w:t>
      </w:r>
    </w:p>
    <w:p w14:paraId="1E7DC2B5" w14:textId="77777777" w:rsidR="00CE6885" w:rsidRDefault="007D6FAA">
      <w:pPr>
        <w:pStyle w:val="NormalWeb"/>
        <w:shd w:val="clear" w:color="auto" w:fill="FFFFFF"/>
        <w:spacing w:before="0" w:beforeAutospacing="0" w:after="150" w:afterAutospacing="0"/>
        <w:ind w:firstLine="720"/>
        <w:jc w:val="both"/>
      </w:pPr>
      <w:r>
        <w:t>In its working, each member is issued a membership card which is valid for a fixed number of gym sessions, or for a particular period of time, or a combination of the two, totally based on the payment policy. Once the time-frame or number of sessions expire, the machine notifies the member about the payment of renewal.</w:t>
      </w:r>
    </w:p>
    <w:p w14:paraId="1E7DC2B6" w14:textId="77777777" w:rsidR="00CE6885" w:rsidRDefault="007D6FAA">
      <w:pPr>
        <w:pStyle w:val="NormalWeb"/>
        <w:shd w:val="clear" w:color="auto" w:fill="FFFFFF"/>
        <w:spacing w:before="0" w:beforeAutospacing="0" w:after="150" w:afterAutospacing="0"/>
        <w:ind w:firstLine="720"/>
        <w:jc w:val="both"/>
      </w:pPr>
      <w:r>
        <w:t>Hence, the system reduces hassle and any chances of quarrels between the members and the gym management. It can also generate multiple reports like monthly, weekly, daily, session wise.</w:t>
      </w:r>
    </w:p>
    <w:p w14:paraId="1E7DC2B7" w14:textId="77777777" w:rsidR="00CE6885" w:rsidRDefault="007D6FAA">
      <w:pPr>
        <w:spacing w:line="0" w:lineRule="atLeast"/>
        <w:rPr>
          <w:rFonts w:ascii="Times New Roman" w:eastAsia="Times New Roman" w:hAnsi="Times New Roman"/>
          <w:b/>
          <w:sz w:val="28"/>
        </w:rPr>
      </w:pPr>
      <w:r>
        <w:rPr>
          <w:rFonts w:ascii="Times New Roman" w:eastAsia="Times New Roman" w:hAnsi="Times New Roman"/>
          <w:b/>
          <w:sz w:val="28"/>
        </w:rPr>
        <w:t>2.1.2 Main features are:</w:t>
      </w:r>
    </w:p>
    <w:p w14:paraId="1E7DC2B8" w14:textId="77777777" w:rsidR="00CE6885" w:rsidRDefault="00CE6885">
      <w:pPr>
        <w:spacing w:line="237" w:lineRule="exact"/>
        <w:rPr>
          <w:rFonts w:ascii="Times New Roman" w:eastAsia="Times New Roman" w:hAnsi="Times New Roman"/>
        </w:rPr>
      </w:pPr>
    </w:p>
    <w:p w14:paraId="1E7DC2B9" w14:textId="77777777" w:rsidR="00CE6885" w:rsidRDefault="007D6FAA">
      <w:pPr>
        <w:numPr>
          <w:ilvl w:val="0"/>
          <w:numId w:val="3"/>
        </w:numPr>
        <w:tabs>
          <w:tab w:val="left" w:pos="960"/>
        </w:tabs>
        <w:spacing w:line="0" w:lineRule="atLeast"/>
        <w:ind w:left="1374" w:hanging="240"/>
        <w:rPr>
          <w:rFonts w:ascii="Times New Roman" w:eastAsia="Times New Roman" w:hAnsi="Times New Roman"/>
          <w:sz w:val="24"/>
        </w:rPr>
      </w:pPr>
      <w:r>
        <w:rPr>
          <w:rFonts w:ascii="Times New Roman" w:eastAsia="Times New Roman" w:hAnsi="Times New Roman"/>
          <w:sz w:val="24"/>
        </w:rPr>
        <w:t>Gyms Management</w:t>
      </w:r>
    </w:p>
    <w:p w14:paraId="1E7DC2BA" w14:textId="77777777" w:rsidR="00CE6885" w:rsidRDefault="007D6FAA">
      <w:pPr>
        <w:numPr>
          <w:ilvl w:val="0"/>
          <w:numId w:val="3"/>
        </w:numPr>
        <w:tabs>
          <w:tab w:val="left" w:pos="960"/>
        </w:tabs>
        <w:spacing w:line="0" w:lineRule="atLeast"/>
        <w:ind w:left="1374" w:hanging="240"/>
        <w:rPr>
          <w:rFonts w:ascii="Times New Roman" w:eastAsia="Times New Roman" w:hAnsi="Times New Roman"/>
          <w:sz w:val="24"/>
        </w:rPr>
      </w:pPr>
      <w:r>
        <w:rPr>
          <w:rFonts w:ascii="Times New Roman" w:eastAsia="Times New Roman" w:hAnsi="Times New Roman"/>
          <w:sz w:val="24"/>
        </w:rPr>
        <w:t>Gym Members Management</w:t>
      </w:r>
    </w:p>
    <w:p w14:paraId="1E7DC2BB" w14:textId="77777777" w:rsidR="00CE6885" w:rsidRDefault="007D6FAA">
      <w:pPr>
        <w:numPr>
          <w:ilvl w:val="0"/>
          <w:numId w:val="3"/>
        </w:numPr>
        <w:tabs>
          <w:tab w:val="left" w:pos="960"/>
        </w:tabs>
        <w:spacing w:line="0" w:lineRule="atLeast"/>
        <w:ind w:left="1374" w:hanging="240"/>
        <w:rPr>
          <w:rFonts w:ascii="Times New Roman" w:eastAsia="Times New Roman" w:hAnsi="Times New Roman"/>
          <w:sz w:val="24"/>
        </w:rPr>
      </w:pPr>
      <w:r>
        <w:rPr>
          <w:rFonts w:ascii="Times New Roman" w:eastAsia="Times New Roman" w:hAnsi="Times New Roman"/>
          <w:sz w:val="24"/>
        </w:rPr>
        <w:t>Payment Management</w:t>
      </w:r>
    </w:p>
    <w:p w14:paraId="1E7DC2BC" w14:textId="77777777" w:rsidR="00CE6885" w:rsidRDefault="007D6FAA">
      <w:pPr>
        <w:numPr>
          <w:ilvl w:val="0"/>
          <w:numId w:val="3"/>
        </w:numPr>
        <w:tabs>
          <w:tab w:val="left" w:pos="960"/>
        </w:tabs>
        <w:spacing w:line="0" w:lineRule="atLeast"/>
        <w:ind w:left="1374" w:hanging="240"/>
        <w:rPr>
          <w:rFonts w:ascii="Times New Roman" w:eastAsia="Times New Roman" w:hAnsi="Times New Roman"/>
        </w:rPr>
      </w:pPr>
      <w:r>
        <w:rPr>
          <w:rFonts w:ascii="Times New Roman" w:eastAsia="Times New Roman" w:hAnsi="Times New Roman"/>
          <w:sz w:val="24"/>
        </w:rPr>
        <w:t>Trainers Management</w:t>
      </w:r>
    </w:p>
    <w:p w14:paraId="1E7DC2BD" w14:textId="77777777" w:rsidR="00CE6885" w:rsidRDefault="00CE6885">
      <w:pPr>
        <w:tabs>
          <w:tab w:val="left" w:pos="960"/>
        </w:tabs>
        <w:spacing w:line="0" w:lineRule="atLeast"/>
        <w:rPr>
          <w:rFonts w:ascii="Times New Roman" w:eastAsia="Times New Roman" w:hAnsi="Times New Roman"/>
        </w:rPr>
      </w:pPr>
    </w:p>
    <w:p w14:paraId="1E7DC2BE" w14:textId="77777777" w:rsidR="00CE6885" w:rsidRDefault="007D6FAA">
      <w:pPr>
        <w:spacing w:line="0" w:lineRule="atLeast"/>
        <w:rPr>
          <w:rFonts w:ascii="Times New Roman" w:eastAsia="Times New Roman" w:hAnsi="Times New Roman"/>
          <w:b/>
          <w:sz w:val="28"/>
          <w:szCs w:val="28"/>
        </w:rPr>
      </w:pPr>
      <w:r>
        <w:rPr>
          <w:rFonts w:ascii="Times New Roman" w:eastAsia="Times New Roman" w:hAnsi="Times New Roman"/>
          <w:b/>
          <w:sz w:val="28"/>
          <w:szCs w:val="28"/>
        </w:rPr>
        <w:t>2.1.3 Objectives:</w:t>
      </w:r>
    </w:p>
    <w:p w14:paraId="1E7DC2BF" w14:textId="77777777" w:rsidR="00CE6885" w:rsidRDefault="00CE6885">
      <w:pPr>
        <w:spacing w:line="237" w:lineRule="exact"/>
        <w:rPr>
          <w:rFonts w:ascii="Times New Roman" w:eastAsia="Times New Roman" w:hAnsi="Times New Roman"/>
        </w:rPr>
      </w:pPr>
    </w:p>
    <w:p w14:paraId="1E7DC2C0" w14:textId="77777777"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Add different gyms.</w:t>
      </w:r>
    </w:p>
    <w:p w14:paraId="1E7DC2C1" w14:textId="77777777"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Add payment areas.</w:t>
      </w:r>
    </w:p>
    <w:p w14:paraId="1E7DC2C2" w14:textId="77777777"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Add members to gym.</w:t>
      </w:r>
    </w:p>
    <w:p w14:paraId="1E7DC2C3" w14:textId="77777777"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Add different trainers of gym.</w:t>
      </w:r>
    </w:p>
    <w:p w14:paraId="1E7DC2C4" w14:textId="77777777"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View different gyms.</w:t>
      </w:r>
    </w:p>
    <w:p w14:paraId="1E7DC2C5" w14:textId="77777777"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View payment areas.</w:t>
      </w:r>
    </w:p>
    <w:p w14:paraId="1E7DC2C6" w14:textId="77777777"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View members to gym.</w:t>
      </w:r>
    </w:p>
    <w:p w14:paraId="1E7DC2C7" w14:textId="77777777"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View different trainers of gym.</w:t>
      </w:r>
    </w:p>
    <w:p w14:paraId="1E7DC2C8" w14:textId="77777777" w:rsidR="00CE6885" w:rsidRDefault="007D6FAA">
      <w:pPr>
        <w:numPr>
          <w:ilvl w:val="0"/>
          <w:numId w:val="4"/>
        </w:numPr>
        <w:tabs>
          <w:tab w:val="left" w:pos="1440"/>
        </w:tabs>
        <w:spacing w:line="0" w:lineRule="atLeast"/>
        <w:ind w:left="1134" w:hanging="360"/>
        <w:rPr>
          <w:rFonts w:ascii="Times New Roman" w:eastAsia="Times New Roman" w:hAnsi="Times New Roman"/>
          <w:sz w:val="24"/>
        </w:rPr>
      </w:pPr>
      <w:r>
        <w:rPr>
          <w:rFonts w:ascii="Times New Roman" w:eastAsia="Times New Roman" w:hAnsi="Times New Roman"/>
          <w:sz w:val="24"/>
        </w:rPr>
        <w:t>Update and delete different values of gyms, payments made, gym member’s details and trainer’s information.</w:t>
      </w:r>
    </w:p>
    <w:p w14:paraId="1E7DC2C9" w14:textId="77777777" w:rsidR="00CE6885" w:rsidRDefault="00CE6885">
      <w:pPr>
        <w:tabs>
          <w:tab w:val="left" w:pos="1440"/>
        </w:tabs>
        <w:spacing w:line="0" w:lineRule="atLeast"/>
        <w:rPr>
          <w:rFonts w:ascii="Times New Roman" w:eastAsia="Times New Roman" w:hAnsi="Times New Roman"/>
          <w:sz w:val="24"/>
        </w:rPr>
      </w:pPr>
    </w:p>
    <w:p w14:paraId="1E7DC2CA" w14:textId="77777777" w:rsidR="00CE6885" w:rsidRDefault="00CE6885">
      <w:pPr>
        <w:tabs>
          <w:tab w:val="left" w:pos="1440"/>
        </w:tabs>
        <w:spacing w:line="0" w:lineRule="atLeast"/>
        <w:rPr>
          <w:rFonts w:ascii="Times New Roman" w:eastAsia="Times New Roman" w:hAnsi="Times New Roman"/>
          <w:sz w:val="24"/>
        </w:rPr>
      </w:pPr>
    </w:p>
    <w:p w14:paraId="1E7DC2CB" w14:textId="77777777" w:rsidR="00CE6885" w:rsidRDefault="00CE6885">
      <w:pPr>
        <w:tabs>
          <w:tab w:val="left" w:pos="1440"/>
        </w:tabs>
        <w:spacing w:line="0" w:lineRule="atLeast"/>
        <w:rPr>
          <w:rFonts w:ascii="Times New Roman" w:eastAsia="Times New Roman" w:hAnsi="Times New Roman"/>
          <w:sz w:val="24"/>
        </w:rPr>
      </w:pPr>
    </w:p>
    <w:p w14:paraId="1E7DC2CC" w14:textId="77777777" w:rsidR="00CE6885" w:rsidRDefault="00CE6885">
      <w:pPr>
        <w:tabs>
          <w:tab w:val="left" w:pos="1440"/>
        </w:tabs>
        <w:spacing w:line="0" w:lineRule="atLeast"/>
        <w:rPr>
          <w:rFonts w:ascii="Times New Roman" w:eastAsia="Times New Roman" w:hAnsi="Times New Roman"/>
          <w:sz w:val="24"/>
        </w:rPr>
      </w:pPr>
    </w:p>
    <w:p w14:paraId="1E7DC2CD" w14:textId="77777777" w:rsidR="00CE6885" w:rsidRDefault="00CE6885">
      <w:pPr>
        <w:tabs>
          <w:tab w:val="left" w:pos="1440"/>
        </w:tabs>
        <w:spacing w:line="0" w:lineRule="atLeast"/>
        <w:rPr>
          <w:rFonts w:ascii="Times New Roman" w:eastAsia="Times New Roman" w:hAnsi="Times New Roman"/>
          <w:sz w:val="24"/>
        </w:rPr>
      </w:pPr>
    </w:p>
    <w:p w14:paraId="1E7DC2CE" w14:textId="77777777" w:rsidR="00CE6885" w:rsidRDefault="00CE6885">
      <w:pPr>
        <w:tabs>
          <w:tab w:val="left" w:pos="1440"/>
        </w:tabs>
        <w:spacing w:line="0" w:lineRule="atLeast"/>
        <w:rPr>
          <w:rFonts w:ascii="Times New Roman" w:eastAsia="Times New Roman" w:hAnsi="Times New Roman"/>
          <w:sz w:val="24"/>
        </w:rPr>
      </w:pPr>
    </w:p>
    <w:p w14:paraId="1E7DC2CF" w14:textId="77777777" w:rsidR="00CE6885" w:rsidRDefault="00CE6885">
      <w:pPr>
        <w:tabs>
          <w:tab w:val="left" w:pos="1440"/>
        </w:tabs>
        <w:spacing w:line="0" w:lineRule="atLeast"/>
        <w:rPr>
          <w:rFonts w:ascii="Times New Roman" w:eastAsia="Times New Roman" w:hAnsi="Times New Roman"/>
          <w:sz w:val="24"/>
        </w:rPr>
      </w:pPr>
    </w:p>
    <w:p w14:paraId="1E7DC2D0" w14:textId="77777777" w:rsidR="00CE6885" w:rsidRDefault="00CE6885">
      <w:pPr>
        <w:tabs>
          <w:tab w:val="left" w:pos="1440"/>
        </w:tabs>
        <w:spacing w:line="0" w:lineRule="atLeast"/>
        <w:rPr>
          <w:rFonts w:ascii="Times New Roman" w:eastAsia="Times New Roman" w:hAnsi="Times New Roman"/>
          <w:sz w:val="24"/>
        </w:rPr>
      </w:pPr>
    </w:p>
    <w:p w14:paraId="1E7DC2D1" w14:textId="77777777" w:rsidR="00CE6885" w:rsidRDefault="00CE6885">
      <w:pPr>
        <w:tabs>
          <w:tab w:val="left" w:pos="1440"/>
        </w:tabs>
        <w:spacing w:line="0" w:lineRule="atLeast"/>
        <w:rPr>
          <w:rFonts w:ascii="Times New Roman" w:eastAsia="Times New Roman" w:hAnsi="Times New Roman"/>
          <w:sz w:val="24"/>
        </w:rPr>
      </w:pPr>
    </w:p>
    <w:p w14:paraId="1E7DC2D2" w14:textId="77777777" w:rsidR="00CE6885" w:rsidRDefault="00CE6885">
      <w:pPr>
        <w:tabs>
          <w:tab w:val="left" w:pos="1440"/>
        </w:tabs>
        <w:spacing w:line="0" w:lineRule="atLeast"/>
        <w:rPr>
          <w:rFonts w:ascii="Times New Roman" w:eastAsia="Times New Roman" w:hAnsi="Times New Roman"/>
          <w:sz w:val="24"/>
        </w:rPr>
      </w:pPr>
    </w:p>
    <w:p w14:paraId="1E7DC2D3" w14:textId="77777777" w:rsidR="00CE6885" w:rsidRDefault="00CE6885">
      <w:pPr>
        <w:tabs>
          <w:tab w:val="left" w:pos="1440"/>
        </w:tabs>
        <w:spacing w:line="0" w:lineRule="atLeast"/>
        <w:rPr>
          <w:rFonts w:ascii="Times New Roman" w:eastAsia="Times New Roman" w:hAnsi="Times New Roman"/>
          <w:sz w:val="24"/>
        </w:rPr>
      </w:pPr>
    </w:p>
    <w:p w14:paraId="1E7DC2D4" w14:textId="77777777" w:rsidR="00CE6885" w:rsidRDefault="00CE6885">
      <w:pPr>
        <w:tabs>
          <w:tab w:val="left" w:pos="1440"/>
        </w:tabs>
        <w:spacing w:line="0" w:lineRule="atLeast"/>
        <w:rPr>
          <w:rFonts w:ascii="Times New Roman" w:eastAsia="Times New Roman" w:hAnsi="Times New Roman"/>
          <w:sz w:val="24"/>
        </w:rPr>
      </w:pPr>
    </w:p>
    <w:p w14:paraId="1E7DC2D5" w14:textId="77777777" w:rsidR="00CE6885" w:rsidRDefault="00CE6885">
      <w:pPr>
        <w:tabs>
          <w:tab w:val="left" w:pos="1440"/>
        </w:tabs>
        <w:spacing w:line="0" w:lineRule="atLeast"/>
        <w:rPr>
          <w:rFonts w:ascii="Times New Roman" w:eastAsia="Times New Roman" w:hAnsi="Times New Roman"/>
          <w:sz w:val="24"/>
        </w:rPr>
      </w:pPr>
    </w:p>
    <w:p w14:paraId="1E7DC2D6" w14:textId="77777777" w:rsidR="00CE6885" w:rsidRDefault="00CE6885">
      <w:pPr>
        <w:tabs>
          <w:tab w:val="left" w:pos="1440"/>
        </w:tabs>
        <w:spacing w:line="0" w:lineRule="atLeast"/>
        <w:rPr>
          <w:rFonts w:ascii="Times New Roman" w:eastAsia="Times New Roman" w:hAnsi="Times New Roman"/>
          <w:sz w:val="24"/>
        </w:rPr>
      </w:pPr>
    </w:p>
    <w:p w14:paraId="1E7DC2D7" w14:textId="77777777"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- 3</w:t>
      </w:r>
    </w:p>
    <w:p w14:paraId="1E7DC2D8" w14:textId="77777777"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t>DESIGN &amp; CONNECTIVITY</w:t>
      </w:r>
    </w:p>
    <w:p w14:paraId="1E7DC2D9" w14:textId="77777777" w:rsidR="00CE6885" w:rsidRDefault="00CE6885">
      <w:pPr>
        <w:spacing w:line="4" w:lineRule="exact"/>
        <w:rPr>
          <w:rFonts w:ascii="Times New Roman" w:eastAsia="Times New Roman" w:hAnsi="Times New Roman"/>
        </w:rPr>
      </w:pPr>
    </w:p>
    <w:p w14:paraId="1E7DC2DA" w14:textId="77777777" w:rsidR="00CE6885" w:rsidRDefault="00CE6885">
      <w:pPr>
        <w:spacing w:line="0" w:lineRule="atLeast"/>
        <w:ind w:left="2980"/>
        <w:rPr>
          <w:rFonts w:ascii="Times New Roman" w:eastAsia="Times New Roman" w:hAnsi="Times New Roman"/>
          <w:b/>
          <w:sz w:val="28"/>
        </w:rPr>
      </w:pPr>
    </w:p>
    <w:p w14:paraId="1E7DC2DB" w14:textId="77777777" w:rsidR="00CE6885" w:rsidRDefault="00CE6885">
      <w:pPr>
        <w:spacing w:line="0" w:lineRule="atLeast"/>
        <w:ind w:left="2980"/>
        <w:rPr>
          <w:rFonts w:ascii="Times New Roman" w:eastAsia="Times New Roman" w:hAnsi="Times New Roman"/>
          <w:b/>
          <w:sz w:val="28"/>
        </w:rPr>
      </w:pPr>
    </w:p>
    <w:p w14:paraId="1E7DC2DC" w14:textId="77777777" w:rsidR="00CE6885" w:rsidRDefault="007D6FAA">
      <w:pPr>
        <w:spacing w:line="0" w:lineRule="atLeast"/>
        <w:ind w:left="2980"/>
        <w:rPr>
          <w:rFonts w:ascii="Times New Roman" w:eastAsia="Times New Roman" w:hAnsi="Times New Roman"/>
          <w:b/>
          <w:sz w:val="28"/>
        </w:rPr>
      </w:pPr>
      <w:r>
        <w:rPr>
          <w:rFonts w:ascii="Times New Roman" w:eastAsia="Times New Roman" w:hAnsi="Times New Roman"/>
          <w:b/>
          <w:sz w:val="28"/>
        </w:rPr>
        <w:t>3.1 BACK-END DESIGN</w:t>
      </w:r>
    </w:p>
    <w:p w14:paraId="1E7DC2DD" w14:textId="77777777" w:rsidR="00CE6885" w:rsidRDefault="00CE6885">
      <w:pPr>
        <w:spacing w:line="158" w:lineRule="exact"/>
        <w:rPr>
          <w:rFonts w:ascii="Times New Roman" w:eastAsia="Times New Roman" w:hAnsi="Times New Roman"/>
        </w:rPr>
      </w:pPr>
    </w:p>
    <w:p w14:paraId="1E7DC2DE" w14:textId="77777777" w:rsidR="00CE6885" w:rsidRDefault="007D6FAA">
      <w:pPr>
        <w:spacing w:line="0" w:lineRule="atLeast"/>
        <w:rPr>
          <w:rFonts w:ascii="Times New Roman" w:eastAsia="Times New Roman" w:hAnsi="Times New Roman"/>
          <w:b/>
          <w:sz w:val="28"/>
        </w:rPr>
      </w:pPr>
      <w:r>
        <w:rPr>
          <w:rFonts w:ascii="Times New Roman" w:eastAsia="Times New Roman" w:hAnsi="Times New Roman"/>
          <w:b/>
          <w:sz w:val="28"/>
        </w:rPr>
        <w:t>3.1.1 Conceptual Database Design (ER-Diagram)</w:t>
      </w:r>
    </w:p>
    <w:p w14:paraId="1E7DC2DF" w14:textId="77777777" w:rsidR="00CE6885" w:rsidRDefault="00CE6885">
      <w:pPr>
        <w:tabs>
          <w:tab w:val="left" w:pos="1440"/>
        </w:tabs>
        <w:spacing w:line="0" w:lineRule="atLeast"/>
        <w:rPr>
          <w:rFonts w:ascii="Times New Roman" w:eastAsia="Times New Roman" w:hAnsi="Times New Roman"/>
          <w:sz w:val="24"/>
        </w:rPr>
      </w:pPr>
    </w:p>
    <w:p w14:paraId="1E7DC2E0" w14:textId="77777777" w:rsidR="00CE6885" w:rsidRDefault="00CE6885">
      <w:pPr>
        <w:tabs>
          <w:tab w:val="left" w:pos="1440"/>
        </w:tabs>
        <w:spacing w:line="0" w:lineRule="atLeast"/>
        <w:rPr>
          <w:rFonts w:ascii="Times New Roman" w:eastAsia="Times New Roman" w:hAnsi="Times New Roman"/>
          <w:sz w:val="24"/>
        </w:rPr>
      </w:pPr>
    </w:p>
    <w:p w14:paraId="1E7DC2E1" w14:textId="77777777" w:rsidR="00CE6885" w:rsidRDefault="007D6FAA">
      <w:pPr>
        <w:tabs>
          <w:tab w:val="left" w:pos="1440"/>
        </w:tabs>
        <w:spacing w:line="0" w:lineRule="atLeast"/>
        <w:jc w:val="center"/>
        <w:rPr>
          <w:rFonts w:ascii="Times New Roman" w:eastAsia="Times New Roman" w:hAnsi="Times New Roman"/>
          <w:sz w:val="24"/>
        </w:rPr>
      </w:pPr>
      <w:r>
        <w:rPr>
          <w:rFonts w:ascii="Times New Roman" w:eastAsia="Times New Roman" w:hAnsi="Times New Roman"/>
          <w:noProof/>
          <w:sz w:val="24"/>
        </w:rPr>
        <w:drawing>
          <wp:inline distT="0" distB="0" distL="0" distR="0" wp14:anchorId="1E7DC40B" wp14:editId="1E7DC40C">
            <wp:extent cx="4839335" cy="3971925"/>
            <wp:effectExtent l="19050" t="19050" r="1841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4839375" cy="3972479"/>
                    </a:xfrm>
                    <a:prstGeom prst="rect">
                      <a:avLst/>
                    </a:prstGeom>
                    <a:ln w="19050">
                      <a:solidFill>
                        <a:schemeClr val="tx1"/>
                      </a:solidFill>
                    </a:ln>
                  </pic:spPr>
                </pic:pic>
              </a:graphicData>
            </a:graphic>
          </wp:inline>
        </w:drawing>
      </w:r>
    </w:p>
    <w:p w14:paraId="1E7DC2E2" w14:textId="77777777" w:rsidR="00CE6885" w:rsidRDefault="00CE6885">
      <w:pPr>
        <w:tabs>
          <w:tab w:val="left" w:pos="1440"/>
        </w:tabs>
        <w:spacing w:line="0" w:lineRule="atLeast"/>
        <w:rPr>
          <w:rFonts w:ascii="Times New Roman" w:eastAsia="Times New Roman" w:hAnsi="Times New Roman"/>
          <w:sz w:val="24"/>
        </w:rPr>
      </w:pPr>
    </w:p>
    <w:p w14:paraId="1E7DC2E3" w14:textId="77777777" w:rsidR="00CE6885" w:rsidRDefault="00CE6885">
      <w:pPr>
        <w:tabs>
          <w:tab w:val="left" w:pos="1440"/>
        </w:tabs>
        <w:spacing w:line="0" w:lineRule="atLeast"/>
        <w:rPr>
          <w:rFonts w:ascii="Times New Roman" w:eastAsia="Times New Roman" w:hAnsi="Times New Roman"/>
          <w:sz w:val="24"/>
        </w:rPr>
      </w:pPr>
    </w:p>
    <w:p w14:paraId="1E7DC2E4" w14:textId="77777777" w:rsidR="00CE6885" w:rsidRDefault="00CE6885">
      <w:pPr>
        <w:tabs>
          <w:tab w:val="left" w:pos="1440"/>
        </w:tabs>
        <w:spacing w:line="0" w:lineRule="atLeast"/>
        <w:rPr>
          <w:rFonts w:ascii="Times New Roman" w:eastAsia="Times New Roman" w:hAnsi="Times New Roman"/>
          <w:sz w:val="24"/>
        </w:rPr>
      </w:pPr>
    </w:p>
    <w:p w14:paraId="1E7DC2E5" w14:textId="77777777" w:rsidR="00CE6885" w:rsidRDefault="00CE6885">
      <w:pPr>
        <w:tabs>
          <w:tab w:val="left" w:pos="1440"/>
        </w:tabs>
        <w:spacing w:line="0" w:lineRule="atLeast"/>
        <w:rPr>
          <w:rFonts w:ascii="Times New Roman" w:eastAsia="Times New Roman" w:hAnsi="Times New Roman"/>
          <w:sz w:val="24"/>
        </w:rPr>
      </w:pPr>
    </w:p>
    <w:p w14:paraId="1E7DC2E6" w14:textId="77777777" w:rsidR="00CE6885" w:rsidRDefault="00CE6885">
      <w:pPr>
        <w:tabs>
          <w:tab w:val="left" w:pos="1440"/>
        </w:tabs>
        <w:spacing w:line="0" w:lineRule="atLeast"/>
        <w:rPr>
          <w:rFonts w:ascii="Times New Roman" w:eastAsia="Times New Roman" w:hAnsi="Times New Roman"/>
          <w:sz w:val="24"/>
        </w:rPr>
      </w:pPr>
    </w:p>
    <w:p w14:paraId="1E7DC2E7" w14:textId="77777777" w:rsidR="00CE6885" w:rsidRDefault="00CE6885">
      <w:pPr>
        <w:tabs>
          <w:tab w:val="left" w:pos="1440"/>
        </w:tabs>
        <w:spacing w:line="0" w:lineRule="atLeast"/>
        <w:rPr>
          <w:rFonts w:ascii="Times New Roman" w:eastAsia="Times New Roman" w:hAnsi="Times New Roman"/>
          <w:sz w:val="24"/>
        </w:rPr>
      </w:pPr>
    </w:p>
    <w:p w14:paraId="1E7DC2E8" w14:textId="77777777" w:rsidR="00CE6885" w:rsidRDefault="00CE6885">
      <w:pPr>
        <w:tabs>
          <w:tab w:val="left" w:pos="1440"/>
        </w:tabs>
        <w:spacing w:line="0" w:lineRule="atLeast"/>
        <w:rPr>
          <w:rFonts w:ascii="Times New Roman" w:eastAsia="Times New Roman" w:hAnsi="Times New Roman"/>
          <w:sz w:val="24"/>
        </w:rPr>
      </w:pPr>
    </w:p>
    <w:p w14:paraId="1E7DC2E9" w14:textId="77777777" w:rsidR="00CE6885" w:rsidRDefault="00CE6885">
      <w:pPr>
        <w:tabs>
          <w:tab w:val="left" w:pos="1440"/>
        </w:tabs>
        <w:spacing w:line="0" w:lineRule="atLeast"/>
        <w:rPr>
          <w:rFonts w:ascii="Times New Roman" w:eastAsia="Times New Roman" w:hAnsi="Times New Roman"/>
          <w:sz w:val="24"/>
        </w:rPr>
      </w:pPr>
    </w:p>
    <w:p w14:paraId="1E7DC2EA" w14:textId="77777777" w:rsidR="00CE6885" w:rsidRDefault="00CE6885">
      <w:pPr>
        <w:tabs>
          <w:tab w:val="left" w:pos="1440"/>
        </w:tabs>
        <w:spacing w:line="0" w:lineRule="atLeast"/>
        <w:rPr>
          <w:rFonts w:ascii="Times New Roman" w:eastAsia="Times New Roman" w:hAnsi="Times New Roman"/>
          <w:sz w:val="24"/>
        </w:rPr>
      </w:pPr>
    </w:p>
    <w:p w14:paraId="1E7DC2EB" w14:textId="77777777" w:rsidR="00CE6885" w:rsidRDefault="00CE6885">
      <w:pPr>
        <w:tabs>
          <w:tab w:val="left" w:pos="1440"/>
        </w:tabs>
        <w:spacing w:line="0" w:lineRule="atLeast"/>
        <w:rPr>
          <w:rFonts w:ascii="Times New Roman" w:eastAsia="Times New Roman" w:hAnsi="Times New Roman"/>
          <w:sz w:val="24"/>
        </w:rPr>
      </w:pPr>
    </w:p>
    <w:p w14:paraId="1E7DC2EC" w14:textId="77777777" w:rsidR="00CE6885" w:rsidRDefault="00CE6885">
      <w:pPr>
        <w:tabs>
          <w:tab w:val="left" w:pos="1440"/>
        </w:tabs>
        <w:spacing w:line="0" w:lineRule="atLeast"/>
        <w:rPr>
          <w:rFonts w:ascii="Times New Roman" w:eastAsia="Times New Roman" w:hAnsi="Times New Roman"/>
          <w:sz w:val="24"/>
        </w:rPr>
      </w:pPr>
    </w:p>
    <w:p w14:paraId="1E7DC2ED" w14:textId="77777777" w:rsidR="00CE6885" w:rsidRDefault="00CE6885">
      <w:pPr>
        <w:tabs>
          <w:tab w:val="left" w:pos="1440"/>
        </w:tabs>
        <w:spacing w:line="0" w:lineRule="atLeast"/>
        <w:rPr>
          <w:rFonts w:ascii="Times New Roman" w:eastAsia="Times New Roman" w:hAnsi="Times New Roman"/>
          <w:sz w:val="24"/>
        </w:rPr>
      </w:pPr>
    </w:p>
    <w:p w14:paraId="1E7DC2EE" w14:textId="77777777" w:rsidR="00CE6885" w:rsidRDefault="00CE6885">
      <w:pPr>
        <w:tabs>
          <w:tab w:val="left" w:pos="1440"/>
        </w:tabs>
        <w:spacing w:line="0" w:lineRule="atLeast"/>
        <w:rPr>
          <w:rFonts w:ascii="Times New Roman" w:eastAsia="Times New Roman" w:hAnsi="Times New Roman"/>
          <w:sz w:val="24"/>
        </w:rPr>
      </w:pPr>
    </w:p>
    <w:p w14:paraId="1E7DC2EF" w14:textId="77777777" w:rsidR="00CE6885" w:rsidRDefault="00CE6885">
      <w:pPr>
        <w:tabs>
          <w:tab w:val="left" w:pos="1440"/>
        </w:tabs>
        <w:spacing w:line="0" w:lineRule="atLeast"/>
        <w:rPr>
          <w:rFonts w:ascii="Times New Roman" w:eastAsia="Times New Roman" w:hAnsi="Times New Roman"/>
          <w:sz w:val="24"/>
        </w:rPr>
      </w:pPr>
    </w:p>
    <w:p w14:paraId="1E7DC2F0" w14:textId="77777777" w:rsidR="00CE6885" w:rsidRDefault="00CE6885">
      <w:pPr>
        <w:tabs>
          <w:tab w:val="left" w:pos="1440"/>
        </w:tabs>
        <w:spacing w:line="0" w:lineRule="atLeast"/>
        <w:rPr>
          <w:rFonts w:ascii="Times New Roman" w:eastAsia="Times New Roman" w:hAnsi="Times New Roman"/>
          <w:sz w:val="24"/>
        </w:rPr>
      </w:pPr>
    </w:p>
    <w:p w14:paraId="1E7DC2F1" w14:textId="77777777" w:rsidR="00CE6885" w:rsidRDefault="00CE6885">
      <w:pPr>
        <w:tabs>
          <w:tab w:val="left" w:pos="1440"/>
        </w:tabs>
        <w:spacing w:line="0" w:lineRule="atLeast"/>
        <w:rPr>
          <w:rFonts w:ascii="Times New Roman" w:eastAsia="Times New Roman" w:hAnsi="Times New Roman"/>
          <w:sz w:val="24"/>
        </w:rPr>
      </w:pPr>
    </w:p>
    <w:p w14:paraId="1E7DC2F2" w14:textId="77777777" w:rsidR="00CE6885" w:rsidRDefault="00CE6885">
      <w:pPr>
        <w:tabs>
          <w:tab w:val="left" w:pos="1440"/>
        </w:tabs>
        <w:spacing w:line="0" w:lineRule="atLeast"/>
        <w:rPr>
          <w:rFonts w:ascii="Times New Roman" w:eastAsia="Times New Roman" w:hAnsi="Times New Roman"/>
          <w:sz w:val="24"/>
        </w:rPr>
      </w:pPr>
    </w:p>
    <w:p w14:paraId="1E7DC2F3" w14:textId="77777777" w:rsidR="00CE6885" w:rsidRDefault="007D6FAA">
      <w:pPr>
        <w:spacing w:line="0" w:lineRule="atLeast"/>
        <w:ind w:right="-93"/>
        <w:jc w:val="center"/>
        <w:rPr>
          <w:rFonts w:ascii="Times New Roman" w:eastAsia="Times New Roman" w:hAnsi="Times New Roman"/>
          <w:b/>
          <w:sz w:val="28"/>
        </w:rPr>
      </w:pPr>
      <w:r>
        <w:rPr>
          <w:rFonts w:ascii="Times New Roman" w:eastAsia="Times New Roman" w:hAnsi="Times New Roman"/>
          <w:b/>
          <w:sz w:val="28"/>
        </w:rPr>
        <w:lastRenderedPageBreak/>
        <w:t>3.2 FRONT-END DESIGN</w:t>
      </w:r>
    </w:p>
    <w:p w14:paraId="1E7DC2F4" w14:textId="77777777" w:rsidR="00CE6885" w:rsidRDefault="00CE6885">
      <w:pPr>
        <w:spacing w:line="0" w:lineRule="atLeast"/>
        <w:ind w:right="-93"/>
        <w:rPr>
          <w:rFonts w:ascii="Times New Roman" w:eastAsia="Times New Roman" w:hAnsi="Times New Roman"/>
          <w:b/>
          <w:sz w:val="24"/>
        </w:rPr>
      </w:pPr>
    </w:p>
    <w:p w14:paraId="1E7DC2F5" w14:textId="77777777" w:rsidR="00CE6885" w:rsidRDefault="007D6FAA">
      <w:pPr>
        <w:spacing w:line="0" w:lineRule="atLeast"/>
        <w:rPr>
          <w:rFonts w:ascii="Times New Roman" w:eastAsia="Times New Roman" w:hAnsi="Times New Roman"/>
          <w:b/>
          <w:sz w:val="24"/>
        </w:rPr>
      </w:pPr>
      <w:r>
        <w:rPr>
          <w:rFonts w:ascii="Times New Roman" w:eastAsia="Times New Roman" w:hAnsi="Times New Roman"/>
          <w:b/>
          <w:sz w:val="24"/>
        </w:rPr>
        <w:t>3.2.1 Front-end web development details</w:t>
      </w:r>
    </w:p>
    <w:p w14:paraId="1E7DC2F6" w14:textId="77777777" w:rsidR="00CE6885" w:rsidRDefault="00CE6885">
      <w:pPr>
        <w:spacing w:line="0" w:lineRule="atLeast"/>
        <w:rPr>
          <w:rFonts w:ascii="Times New Roman" w:eastAsia="Times New Roman" w:hAnsi="Times New Roman"/>
          <w:b/>
          <w:sz w:val="24"/>
        </w:rPr>
      </w:pPr>
    </w:p>
    <w:p w14:paraId="1E7DC2F7" w14:textId="77777777" w:rsidR="00CE6885" w:rsidRDefault="007D6FAA">
      <w:pPr>
        <w:pStyle w:val="ListParagraph"/>
        <w:numPr>
          <w:ilvl w:val="0"/>
          <w:numId w:val="5"/>
        </w:numPr>
        <w:jc w:val="both"/>
        <w:rPr>
          <w:rFonts w:ascii="Times New Roman" w:eastAsia="Times New Roman" w:hAnsi="Times New Roman"/>
          <w:sz w:val="24"/>
        </w:rPr>
      </w:pPr>
      <w:r>
        <w:rPr>
          <w:rFonts w:ascii="Times New Roman" w:eastAsia="Times New Roman" w:hAnsi="Times New Roman"/>
          <w:b/>
          <w:sz w:val="24"/>
        </w:rPr>
        <w:t>HTML</w:t>
      </w:r>
      <w:r>
        <w:rPr>
          <w:rFonts w:ascii="Times New Roman" w:eastAsia="Times New Roman" w:hAnsi="Times New Roman"/>
          <w:sz w:val="24"/>
        </w:rPr>
        <w:t xml:space="preserve"> provides the basic structure of sites, which is enhanced and modified by other technologies like CSS and JavaScript.</w:t>
      </w:r>
    </w:p>
    <w:p w14:paraId="1E7DC2F8" w14:textId="77777777" w:rsidR="00CE6885" w:rsidRDefault="007D6FAA">
      <w:pPr>
        <w:pStyle w:val="ListParagraph"/>
        <w:numPr>
          <w:ilvl w:val="0"/>
          <w:numId w:val="5"/>
        </w:numPr>
        <w:tabs>
          <w:tab w:val="left" w:pos="820"/>
        </w:tabs>
        <w:jc w:val="both"/>
        <w:rPr>
          <w:rFonts w:ascii="Arial" w:eastAsia="Arial" w:hAnsi="Arial"/>
        </w:rPr>
      </w:pPr>
      <w:r>
        <w:rPr>
          <w:rFonts w:ascii="Times New Roman" w:eastAsia="Times New Roman" w:hAnsi="Times New Roman"/>
          <w:b/>
          <w:sz w:val="24"/>
        </w:rPr>
        <w:t>CSS</w:t>
      </w:r>
      <w:r>
        <w:rPr>
          <w:rFonts w:ascii="Times New Roman" w:eastAsia="Times New Roman" w:hAnsi="Times New Roman"/>
          <w:sz w:val="24"/>
        </w:rPr>
        <w:t xml:space="preserve"> is used to control presentation, formatting, and layout.</w:t>
      </w:r>
    </w:p>
    <w:p w14:paraId="1E7DC2F9" w14:textId="77777777" w:rsidR="00CE6885" w:rsidRDefault="007D6FAA">
      <w:pPr>
        <w:pStyle w:val="ListParagraph"/>
        <w:numPr>
          <w:ilvl w:val="0"/>
          <w:numId w:val="5"/>
        </w:numPr>
        <w:tabs>
          <w:tab w:val="left" w:pos="820"/>
        </w:tabs>
        <w:jc w:val="both"/>
        <w:rPr>
          <w:rFonts w:ascii="Arial" w:eastAsia="Arial" w:hAnsi="Arial"/>
        </w:rPr>
      </w:pPr>
      <w:r>
        <w:rPr>
          <w:rFonts w:ascii="Times New Roman" w:eastAsia="Times New Roman" w:hAnsi="Times New Roman"/>
          <w:b/>
          <w:sz w:val="24"/>
        </w:rPr>
        <w:t>JavaScript</w:t>
      </w:r>
      <w:r>
        <w:rPr>
          <w:rFonts w:ascii="Times New Roman" w:eastAsia="Times New Roman" w:hAnsi="Times New Roman"/>
          <w:sz w:val="24"/>
        </w:rPr>
        <w:t xml:space="preserve"> is used to control the behaviour of different elements.</w:t>
      </w:r>
    </w:p>
    <w:p w14:paraId="1E7DC2FA" w14:textId="77777777" w:rsidR="00CE6885" w:rsidRDefault="00CE6885">
      <w:pPr>
        <w:spacing w:line="0" w:lineRule="atLeast"/>
        <w:rPr>
          <w:rFonts w:ascii="Times New Roman" w:eastAsia="Times New Roman" w:hAnsi="Times New Roman"/>
          <w:b/>
          <w:sz w:val="24"/>
        </w:rPr>
      </w:pPr>
    </w:p>
    <w:p w14:paraId="1E7DC2FB" w14:textId="77777777" w:rsidR="00CE6885" w:rsidRDefault="007D6FAA">
      <w:pPr>
        <w:spacing w:line="0" w:lineRule="atLeast"/>
        <w:jc w:val="both"/>
        <w:rPr>
          <w:rFonts w:ascii="Times New Roman" w:eastAsia="Times New Roman" w:hAnsi="Times New Roman"/>
          <w:b/>
          <w:sz w:val="24"/>
          <w:u w:val="single"/>
        </w:rPr>
      </w:pPr>
      <w:r>
        <w:rPr>
          <w:rFonts w:ascii="Times New Roman" w:eastAsia="Times New Roman" w:hAnsi="Times New Roman"/>
          <w:b/>
          <w:sz w:val="24"/>
          <w:u w:val="single"/>
        </w:rPr>
        <w:t>HTML</w:t>
      </w:r>
    </w:p>
    <w:p w14:paraId="1E7DC2FC" w14:textId="77777777" w:rsidR="00CE6885" w:rsidRDefault="007D6FAA">
      <w:pPr>
        <w:spacing w:line="237" w:lineRule="auto"/>
        <w:ind w:firstLine="620"/>
        <w:jc w:val="both"/>
        <w:rPr>
          <w:rFonts w:ascii="Times New Roman" w:eastAsia="Times New Roman" w:hAnsi="Times New Roman"/>
          <w:sz w:val="24"/>
        </w:rPr>
      </w:pPr>
      <w:r>
        <w:rPr>
          <w:rFonts w:ascii="Times New Roman" w:eastAsia="Times New Roman" w:hAnsi="Times New Roman"/>
          <w:sz w:val="24"/>
        </w:rPr>
        <w:t>HTML is at the core of every web page, regardless the complexity of a site or number of technologies involved. It's an essential skill for any web professional. It's the starting point for anyone learning how to create content for the web. And, luckily for us, it's surprisingly easy to learn.</w:t>
      </w:r>
    </w:p>
    <w:p w14:paraId="1E7DC2FD" w14:textId="77777777" w:rsidR="00CE6885" w:rsidRDefault="00CE6885">
      <w:pPr>
        <w:spacing w:line="242" w:lineRule="exact"/>
        <w:jc w:val="both"/>
        <w:rPr>
          <w:rFonts w:ascii="Times New Roman" w:eastAsia="Times New Roman" w:hAnsi="Times New Roman"/>
        </w:rPr>
      </w:pPr>
    </w:p>
    <w:p w14:paraId="1E7DC2FE" w14:textId="77777777" w:rsidR="00CE6885" w:rsidRDefault="007D6FAA">
      <w:pPr>
        <w:spacing w:line="0" w:lineRule="atLeast"/>
        <w:jc w:val="both"/>
        <w:rPr>
          <w:rFonts w:ascii="Times New Roman" w:eastAsia="Times New Roman" w:hAnsi="Times New Roman"/>
          <w:b/>
          <w:sz w:val="24"/>
          <w:u w:val="single"/>
        </w:rPr>
      </w:pPr>
      <w:r>
        <w:rPr>
          <w:rFonts w:ascii="Times New Roman" w:eastAsia="Times New Roman" w:hAnsi="Times New Roman"/>
          <w:b/>
          <w:sz w:val="24"/>
          <w:u w:val="single"/>
        </w:rPr>
        <w:t>CSS</w:t>
      </w:r>
    </w:p>
    <w:p w14:paraId="1E7DC2FF" w14:textId="77777777" w:rsidR="00CE6885" w:rsidRDefault="007D6FAA">
      <w:pPr>
        <w:spacing w:line="234" w:lineRule="auto"/>
        <w:ind w:firstLine="620"/>
        <w:jc w:val="both"/>
        <w:rPr>
          <w:rFonts w:ascii="Times New Roman" w:eastAsia="Times New Roman" w:hAnsi="Times New Roman"/>
          <w:sz w:val="24"/>
        </w:rPr>
      </w:pPr>
      <w:r>
        <w:rPr>
          <w:rFonts w:ascii="Times New Roman" w:eastAsia="Times New Roman" w:hAnsi="Times New Roman"/>
          <w:sz w:val="24"/>
        </w:rPr>
        <w:t>CSS stands for Cascading Style Sheets. This programming language dictates how the HTML elements of a website should actually appear on the frontend of the page.</w:t>
      </w:r>
    </w:p>
    <w:p w14:paraId="1E7DC300" w14:textId="77777777" w:rsidR="00CE6885" w:rsidRDefault="00CE6885">
      <w:pPr>
        <w:spacing w:line="242" w:lineRule="exact"/>
        <w:jc w:val="both"/>
        <w:rPr>
          <w:rFonts w:ascii="Times New Roman" w:eastAsia="Times New Roman" w:hAnsi="Times New Roman"/>
        </w:rPr>
      </w:pPr>
    </w:p>
    <w:p w14:paraId="1E7DC301" w14:textId="77777777" w:rsidR="00CE6885" w:rsidRDefault="007D6FAA">
      <w:pPr>
        <w:spacing w:line="0" w:lineRule="atLeast"/>
        <w:jc w:val="both"/>
        <w:rPr>
          <w:rFonts w:ascii="Times New Roman" w:eastAsia="Times New Roman" w:hAnsi="Times New Roman"/>
          <w:b/>
          <w:sz w:val="24"/>
          <w:u w:val="single"/>
        </w:rPr>
      </w:pPr>
      <w:r>
        <w:rPr>
          <w:rFonts w:ascii="Times New Roman" w:eastAsia="Times New Roman" w:hAnsi="Times New Roman"/>
          <w:b/>
          <w:sz w:val="24"/>
          <w:u w:val="single"/>
        </w:rPr>
        <w:t>JavaScript</w:t>
      </w:r>
    </w:p>
    <w:p w14:paraId="1E7DC302" w14:textId="77777777" w:rsidR="00CE6885" w:rsidRDefault="00CE6885">
      <w:pPr>
        <w:spacing w:line="12" w:lineRule="exact"/>
        <w:jc w:val="both"/>
        <w:rPr>
          <w:rFonts w:ascii="Times New Roman" w:eastAsia="Times New Roman" w:hAnsi="Times New Roman"/>
        </w:rPr>
      </w:pPr>
    </w:p>
    <w:p w14:paraId="1E7DC303" w14:textId="77777777" w:rsidR="00CE6885" w:rsidRDefault="007D6FAA">
      <w:pPr>
        <w:spacing w:line="236" w:lineRule="auto"/>
        <w:ind w:firstLine="620"/>
        <w:jc w:val="both"/>
        <w:rPr>
          <w:rFonts w:ascii="Times New Roman" w:eastAsia="Times New Roman" w:hAnsi="Times New Roman"/>
          <w:sz w:val="24"/>
        </w:rPr>
      </w:pPr>
      <w:r>
        <w:rPr>
          <w:rFonts w:ascii="Times New Roman" w:eastAsia="Times New Roman" w:hAnsi="Times New Roman"/>
          <w:sz w:val="24"/>
        </w:rPr>
        <w:t>JavaScript is a more complicated language than HTML or CSS, and it wasn't released in beta form until 1995. Nowadays, JavaScript is supported by all modern web browsers and is used on almost every site on the web for more powerful and complex functionality.</w:t>
      </w:r>
    </w:p>
    <w:p w14:paraId="1E7DC304" w14:textId="77777777" w:rsidR="00CE6885" w:rsidRDefault="00CE6885">
      <w:pPr>
        <w:spacing w:line="278" w:lineRule="exact"/>
        <w:rPr>
          <w:rFonts w:ascii="Times New Roman" w:eastAsia="Times New Roman" w:hAnsi="Times New Roman"/>
        </w:rPr>
      </w:pPr>
    </w:p>
    <w:p w14:paraId="1E7DC305" w14:textId="77777777" w:rsidR="00CE6885" w:rsidRDefault="007D6FAA">
      <w:pPr>
        <w:spacing w:line="0" w:lineRule="atLeast"/>
        <w:rPr>
          <w:rFonts w:ascii="Times New Roman" w:eastAsia="Times New Roman" w:hAnsi="Times New Roman"/>
          <w:b/>
          <w:sz w:val="24"/>
        </w:rPr>
      </w:pPr>
      <w:r>
        <w:rPr>
          <w:rFonts w:ascii="Times New Roman" w:eastAsia="Times New Roman" w:hAnsi="Times New Roman"/>
          <w:b/>
          <w:sz w:val="24"/>
        </w:rPr>
        <w:t>3.2.2 Connectivity (front end and Back end):</w:t>
      </w:r>
    </w:p>
    <w:p w14:paraId="1E7DC306" w14:textId="77777777" w:rsidR="00CE6885" w:rsidRDefault="00CE6885">
      <w:pPr>
        <w:spacing w:line="137" w:lineRule="exact"/>
        <w:rPr>
          <w:rFonts w:ascii="Times New Roman" w:eastAsia="Times New Roman" w:hAnsi="Times New Roman"/>
        </w:rPr>
      </w:pPr>
    </w:p>
    <w:p w14:paraId="1E7DC307" w14:textId="77777777" w:rsidR="00CE6885" w:rsidRDefault="007D6FAA">
      <w:pPr>
        <w:spacing w:line="0" w:lineRule="atLeast"/>
        <w:rPr>
          <w:rFonts w:ascii="Times New Roman" w:eastAsia="Times New Roman" w:hAnsi="Times New Roman"/>
          <w:b/>
          <w:sz w:val="24"/>
        </w:rPr>
      </w:pPr>
      <w:r>
        <w:rPr>
          <w:rFonts w:ascii="Times New Roman" w:eastAsia="Times New Roman" w:hAnsi="Times New Roman"/>
          <w:b/>
          <w:sz w:val="24"/>
        </w:rPr>
        <w:t>PHP is an amazing and popular language!</w:t>
      </w:r>
    </w:p>
    <w:p w14:paraId="1E7DC308" w14:textId="77777777" w:rsidR="00CE6885" w:rsidRDefault="00CE6885">
      <w:pPr>
        <w:spacing w:line="12" w:lineRule="exact"/>
        <w:rPr>
          <w:rFonts w:ascii="Times New Roman" w:eastAsia="Times New Roman" w:hAnsi="Times New Roman"/>
        </w:rPr>
      </w:pPr>
    </w:p>
    <w:p w14:paraId="1E7DC309" w14:textId="77777777" w:rsidR="00CE6885" w:rsidRDefault="007D6FAA">
      <w:pPr>
        <w:spacing w:line="236" w:lineRule="auto"/>
        <w:ind w:firstLine="260"/>
        <w:jc w:val="both"/>
        <w:rPr>
          <w:rFonts w:ascii="Times New Roman" w:eastAsia="Times New Roman" w:hAnsi="Times New Roman"/>
          <w:sz w:val="24"/>
        </w:rPr>
      </w:pPr>
      <w:r>
        <w:rPr>
          <w:rFonts w:ascii="Times New Roman" w:eastAsia="Times New Roman" w:hAnsi="Times New Roman"/>
          <w:sz w:val="24"/>
        </w:rPr>
        <w:t>It is powerful enough to be at the core of the biggest blogging system on the web (Word Press)! It is deep enough to run the largest social network (Facebook)! It is also easy enough to be a beginner's first server side language!</w:t>
      </w:r>
    </w:p>
    <w:p w14:paraId="1E7DC30A" w14:textId="77777777" w:rsidR="00CE6885" w:rsidRDefault="00CE6885">
      <w:pPr>
        <w:spacing w:line="236" w:lineRule="auto"/>
        <w:ind w:firstLine="260"/>
        <w:jc w:val="both"/>
        <w:rPr>
          <w:rFonts w:ascii="Times New Roman" w:eastAsia="Times New Roman" w:hAnsi="Times New Roman"/>
          <w:sz w:val="24"/>
        </w:rPr>
      </w:pPr>
    </w:p>
    <w:p w14:paraId="1E7DC30B" w14:textId="77777777" w:rsidR="00CE6885" w:rsidRDefault="00CE6885">
      <w:pPr>
        <w:spacing w:line="2" w:lineRule="exact"/>
        <w:jc w:val="both"/>
        <w:rPr>
          <w:rFonts w:ascii="Times New Roman" w:eastAsia="Times New Roman" w:hAnsi="Times New Roman"/>
        </w:rPr>
      </w:pPr>
    </w:p>
    <w:p w14:paraId="1E7DC30C" w14:textId="77777777" w:rsidR="00CE6885" w:rsidRDefault="007D6FAA">
      <w:pPr>
        <w:numPr>
          <w:ilvl w:val="0"/>
          <w:numId w:val="6"/>
        </w:numPr>
        <w:tabs>
          <w:tab w:val="left" w:pos="820"/>
        </w:tabs>
        <w:spacing w:line="0" w:lineRule="atLeast"/>
        <w:ind w:hanging="360"/>
        <w:jc w:val="both"/>
        <w:rPr>
          <w:rFonts w:ascii="Arial" w:eastAsia="Arial" w:hAnsi="Arial"/>
        </w:rPr>
      </w:pPr>
      <w:r>
        <w:rPr>
          <w:rFonts w:ascii="Times New Roman" w:eastAsia="Times New Roman" w:hAnsi="Times New Roman"/>
          <w:sz w:val="24"/>
        </w:rPr>
        <w:t>PHP is an acronym for "PHP: Hypertext Pre-processor"</w:t>
      </w:r>
    </w:p>
    <w:p w14:paraId="1E7DC30D" w14:textId="77777777" w:rsidR="00CE6885" w:rsidRDefault="007D6FAA">
      <w:pPr>
        <w:numPr>
          <w:ilvl w:val="0"/>
          <w:numId w:val="6"/>
        </w:numPr>
        <w:tabs>
          <w:tab w:val="left" w:pos="820"/>
        </w:tabs>
        <w:spacing w:line="0" w:lineRule="atLeast"/>
        <w:ind w:hanging="360"/>
        <w:jc w:val="both"/>
        <w:rPr>
          <w:rFonts w:ascii="Arial" w:eastAsia="Arial" w:hAnsi="Arial"/>
        </w:rPr>
      </w:pPr>
      <w:r>
        <w:rPr>
          <w:rFonts w:ascii="Times New Roman" w:eastAsia="Times New Roman" w:hAnsi="Times New Roman"/>
          <w:sz w:val="24"/>
        </w:rPr>
        <w:t>PHP is a widely-used, open source scripting language</w:t>
      </w:r>
    </w:p>
    <w:p w14:paraId="1E7DC30E" w14:textId="77777777" w:rsidR="00CE6885" w:rsidRDefault="007D6FAA">
      <w:pPr>
        <w:numPr>
          <w:ilvl w:val="0"/>
          <w:numId w:val="6"/>
        </w:numPr>
        <w:tabs>
          <w:tab w:val="left" w:pos="820"/>
        </w:tabs>
        <w:spacing w:line="0" w:lineRule="atLeast"/>
        <w:ind w:hanging="360"/>
        <w:jc w:val="both"/>
        <w:rPr>
          <w:rFonts w:ascii="Arial" w:eastAsia="Arial" w:hAnsi="Arial"/>
        </w:rPr>
      </w:pPr>
      <w:r>
        <w:rPr>
          <w:rFonts w:ascii="Times New Roman" w:eastAsia="Times New Roman" w:hAnsi="Times New Roman"/>
          <w:sz w:val="24"/>
        </w:rPr>
        <w:t>PHP scripts are executed on the server</w:t>
      </w:r>
    </w:p>
    <w:p w14:paraId="1E7DC30F" w14:textId="77777777" w:rsidR="00CE6885" w:rsidRDefault="007D6FAA">
      <w:pPr>
        <w:numPr>
          <w:ilvl w:val="0"/>
          <w:numId w:val="6"/>
        </w:numPr>
        <w:tabs>
          <w:tab w:val="left" w:pos="820"/>
        </w:tabs>
        <w:spacing w:line="0" w:lineRule="atLeast"/>
        <w:ind w:hanging="360"/>
        <w:jc w:val="both"/>
        <w:rPr>
          <w:rFonts w:ascii="Arial" w:eastAsia="Arial" w:hAnsi="Arial"/>
        </w:rPr>
      </w:pPr>
      <w:r>
        <w:rPr>
          <w:rFonts w:ascii="Times New Roman" w:eastAsia="Times New Roman" w:hAnsi="Times New Roman"/>
          <w:sz w:val="24"/>
        </w:rPr>
        <w:t>PHP is free to download and use</w:t>
      </w:r>
    </w:p>
    <w:p w14:paraId="1E7DC310" w14:textId="77777777" w:rsidR="00CE6885" w:rsidRDefault="007D6FAA">
      <w:pPr>
        <w:numPr>
          <w:ilvl w:val="0"/>
          <w:numId w:val="6"/>
        </w:numPr>
        <w:tabs>
          <w:tab w:val="left" w:pos="820"/>
        </w:tabs>
        <w:spacing w:line="0" w:lineRule="atLeast"/>
        <w:ind w:hanging="360"/>
        <w:jc w:val="both"/>
        <w:rPr>
          <w:rFonts w:ascii="Arial" w:eastAsia="Arial" w:hAnsi="Arial"/>
        </w:rPr>
      </w:pPr>
      <w:r>
        <w:rPr>
          <w:rFonts w:ascii="Times New Roman" w:eastAsia="Times New Roman" w:hAnsi="Times New Roman"/>
          <w:sz w:val="24"/>
        </w:rPr>
        <w:t>PHP files can contain text, HTML, CSS, JavaScript, and PHP code</w:t>
      </w:r>
    </w:p>
    <w:p w14:paraId="1E7DC311" w14:textId="77777777" w:rsidR="00CE6885" w:rsidRDefault="007D6FAA">
      <w:pPr>
        <w:numPr>
          <w:ilvl w:val="0"/>
          <w:numId w:val="6"/>
        </w:numPr>
        <w:tabs>
          <w:tab w:val="left" w:pos="820"/>
        </w:tabs>
        <w:spacing w:line="0" w:lineRule="atLeast"/>
        <w:ind w:hanging="360"/>
        <w:jc w:val="both"/>
        <w:rPr>
          <w:rFonts w:ascii="Times New Roman" w:eastAsia="Times New Roman" w:hAnsi="Times New Roman"/>
          <w:sz w:val="24"/>
        </w:rPr>
      </w:pPr>
      <w:r>
        <w:rPr>
          <w:rFonts w:ascii="Times New Roman" w:eastAsia="Times New Roman" w:hAnsi="Times New Roman"/>
          <w:sz w:val="24"/>
        </w:rPr>
        <w:t>PHP code are executed on the server, and the result is returned to the browser as plain HTML</w:t>
      </w:r>
    </w:p>
    <w:p w14:paraId="1E7DC312" w14:textId="77777777" w:rsidR="00CE6885" w:rsidRDefault="00CE6885">
      <w:pPr>
        <w:spacing w:line="12" w:lineRule="exact"/>
        <w:jc w:val="both"/>
        <w:rPr>
          <w:rFonts w:ascii="Arial" w:eastAsia="Arial" w:hAnsi="Arial"/>
        </w:rPr>
      </w:pPr>
    </w:p>
    <w:p w14:paraId="1E7DC313" w14:textId="77777777" w:rsidR="00CE6885" w:rsidRDefault="007D6FAA">
      <w:pPr>
        <w:numPr>
          <w:ilvl w:val="0"/>
          <w:numId w:val="6"/>
        </w:numPr>
        <w:tabs>
          <w:tab w:val="left" w:pos="820"/>
        </w:tabs>
        <w:spacing w:line="250" w:lineRule="auto"/>
        <w:ind w:hanging="360"/>
        <w:jc w:val="both"/>
        <w:rPr>
          <w:rFonts w:ascii="Arial" w:eastAsia="Arial" w:hAnsi="Arial"/>
          <w:sz w:val="19"/>
        </w:rPr>
      </w:pPr>
      <w:r>
        <w:rPr>
          <w:rFonts w:ascii="Times New Roman" w:eastAsia="Times New Roman" w:hAnsi="Times New Roman"/>
          <w:sz w:val="23"/>
        </w:rPr>
        <w:t>With PHP you are not limited to output HTML. You can output images, PDF files, and even flash movies. You can also output any text, such as XHTML and XML.</w:t>
      </w:r>
    </w:p>
    <w:p w14:paraId="1E7DC314" w14:textId="77777777" w:rsidR="00CE6885" w:rsidRDefault="00CE6885">
      <w:pPr>
        <w:tabs>
          <w:tab w:val="left" w:pos="1440"/>
        </w:tabs>
        <w:spacing w:line="0" w:lineRule="atLeast"/>
        <w:rPr>
          <w:rFonts w:ascii="Times New Roman" w:eastAsia="Times New Roman" w:hAnsi="Times New Roman"/>
          <w:sz w:val="24"/>
        </w:rPr>
      </w:pPr>
    </w:p>
    <w:p w14:paraId="1E7DC315" w14:textId="77777777" w:rsidR="00CE6885" w:rsidRDefault="00CE6885">
      <w:pPr>
        <w:tabs>
          <w:tab w:val="left" w:pos="1440"/>
        </w:tabs>
        <w:spacing w:line="0" w:lineRule="atLeast"/>
        <w:rPr>
          <w:rFonts w:ascii="Times New Roman" w:eastAsia="Times New Roman" w:hAnsi="Times New Roman"/>
          <w:sz w:val="24"/>
        </w:rPr>
      </w:pPr>
    </w:p>
    <w:p w14:paraId="1E7DC316" w14:textId="77777777" w:rsidR="00CE6885" w:rsidRDefault="00CE6885">
      <w:pPr>
        <w:tabs>
          <w:tab w:val="left" w:pos="1440"/>
        </w:tabs>
        <w:spacing w:line="0" w:lineRule="atLeast"/>
        <w:rPr>
          <w:rFonts w:ascii="Times New Roman" w:eastAsia="Times New Roman" w:hAnsi="Times New Roman"/>
          <w:sz w:val="24"/>
        </w:rPr>
      </w:pPr>
    </w:p>
    <w:p w14:paraId="1E7DC317" w14:textId="77777777" w:rsidR="00CE6885" w:rsidRDefault="00CE6885">
      <w:pPr>
        <w:tabs>
          <w:tab w:val="left" w:pos="1440"/>
        </w:tabs>
        <w:spacing w:line="0" w:lineRule="atLeast"/>
        <w:rPr>
          <w:rFonts w:ascii="Times New Roman" w:eastAsia="Times New Roman" w:hAnsi="Times New Roman"/>
          <w:sz w:val="24"/>
        </w:rPr>
      </w:pPr>
    </w:p>
    <w:p w14:paraId="1E7DC318" w14:textId="77777777" w:rsidR="00CE6885" w:rsidRDefault="00CE6885">
      <w:pPr>
        <w:tabs>
          <w:tab w:val="left" w:pos="1440"/>
        </w:tabs>
        <w:spacing w:line="0" w:lineRule="atLeast"/>
        <w:rPr>
          <w:rFonts w:ascii="Times New Roman" w:eastAsia="Times New Roman" w:hAnsi="Times New Roman"/>
          <w:sz w:val="24"/>
        </w:rPr>
      </w:pPr>
    </w:p>
    <w:p w14:paraId="1E7DC319" w14:textId="77777777" w:rsidR="00CE6885" w:rsidRDefault="00CE6885">
      <w:pPr>
        <w:tabs>
          <w:tab w:val="left" w:pos="1440"/>
        </w:tabs>
        <w:spacing w:line="0" w:lineRule="atLeast"/>
        <w:rPr>
          <w:rFonts w:ascii="Times New Roman" w:eastAsia="Times New Roman" w:hAnsi="Times New Roman"/>
          <w:sz w:val="24"/>
        </w:rPr>
      </w:pPr>
    </w:p>
    <w:p w14:paraId="1E7DC31A" w14:textId="77777777" w:rsidR="00CE6885" w:rsidRDefault="00CE6885">
      <w:pPr>
        <w:tabs>
          <w:tab w:val="left" w:pos="1440"/>
        </w:tabs>
        <w:spacing w:line="0" w:lineRule="atLeast"/>
        <w:rPr>
          <w:rFonts w:ascii="Times New Roman" w:eastAsia="Times New Roman" w:hAnsi="Times New Roman"/>
          <w:sz w:val="24"/>
        </w:rPr>
      </w:pPr>
    </w:p>
    <w:p w14:paraId="1E7DC31B" w14:textId="77777777" w:rsidR="00CE6885" w:rsidRDefault="00CE6885">
      <w:pPr>
        <w:tabs>
          <w:tab w:val="left" w:pos="1440"/>
        </w:tabs>
        <w:spacing w:line="0" w:lineRule="atLeast"/>
        <w:rPr>
          <w:rFonts w:ascii="Times New Roman" w:eastAsia="Times New Roman" w:hAnsi="Times New Roman"/>
          <w:sz w:val="24"/>
        </w:rPr>
      </w:pPr>
    </w:p>
    <w:p w14:paraId="1E7DC31C" w14:textId="77777777" w:rsidR="00CE6885" w:rsidRDefault="00CE6885">
      <w:pPr>
        <w:tabs>
          <w:tab w:val="left" w:pos="1440"/>
        </w:tabs>
        <w:spacing w:line="0" w:lineRule="atLeast"/>
        <w:rPr>
          <w:rFonts w:ascii="Times New Roman" w:eastAsia="Times New Roman" w:hAnsi="Times New Roman"/>
          <w:sz w:val="24"/>
        </w:rPr>
      </w:pPr>
    </w:p>
    <w:p w14:paraId="1E7DC31D" w14:textId="77777777" w:rsidR="00CE6885" w:rsidRDefault="00CE6885">
      <w:pPr>
        <w:tabs>
          <w:tab w:val="left" w:pos="1440"/>
        </w:tabs>
        <w:spacing w:line="0" w:lineRule="atLeast"/>
        <w:rPr>
          <w:rFonts w:ascii="Times New Roman" w:eastAsia="Times New Roman" w:hAnsi="Times New Roman"/>
          <w:sz w:val="24"/>
        </w:rPr>
      </w:pPr>
    </w:p>
    <w:p w14:paraId="1E7DC31E" w14:textId="77777777" w:rsidR="00CE6885" w:rsidRDefault="00CE6885">
      <w:pPr>
        <w:tabs>
          <w:tab w:val="left" w:pos="1440"/>
        </w:tabs>
        <w:spacing w:line="0" w:lineRule="atLeast"/>
        <w:rPr>
          <w:rFonts w:ascii="Times New Roman" w:eastAsia="Times New Roman" w:hAnsi="Times New Roman"/>
          <w:sz w:val="24"/>
        </w:rPr>
      </w:pPr>
    </w:p>
    <w:p w14:paraId="1E7DC31F" w14:textId="77777777"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- 4</w:t>
      </w:r>
    </w:p>
    <w:p w14:paraId="1E7DC320" w14:textId="77777777" w:rsidR="00CE6885" w:rsidRDefault="00CE6885">
      <w:pPr>
        <w:spacing w:line="1" w:lineRule="exact"/>
        <w:jc w:val="center"/>
        <w:rPr>
          <w:rFonts w:ascii="Times New Roman" w:eastAsia="Times New Roman" w:hAnsi="Times New Roman"/>
        </w:rPr>
      </w:pPr>
    </w:p>
    <w:p w14:paraId="1E7DC321" w14:textId="77777777"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OUTPUT SNAPSHOTS</w:t>
      </w:r>
    </w:p>
    <w:p w14:paraId="1E7DC322" w14:textId="77777777" w:rsidR="00CE6885" w:rsidRDefault="00CE6885">
      <w:pPr>
        <w:spacing w:line="0" w:lineRule="atLeast"/>
        <w:jc w:val="center"/>
        <w:rPr>
          <w:rFonts w:ascii="Times New Roman" w:eastAsia="Times New Roman" w:hAnsi="Times New Roman"/>
          <w:b/>
          <w:sz w:val="28"/>
        </w:rPr>
      </w:pPr>
    </w:p>
    <w:p w14:paraId="1E7DC323" w14:textId="77777777"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4.1.1 ADMIN PAGE</w:t>
      </w:r>
    </w:p>
    <w:p w14:paraId="1E7DC324" w14:textId="77777777" w:rsidR="00CE6885" w:rsidRDefault="00CE6885">
      <w:pPr>
        <w:spacing w:line="0" w:lineRule="atLeast"/>
        <w:jc w:val="both"/>
        <w:rPr>
          <w:rFonts w:ascii="Times New Roman" w:eastAsia="Times New Roman" w:hAnsi="Times New Roman"/>
          <w:sz w:val="28"/>
        </w:rPr>
      </w:pPr>
    </w:p>
    <w:p w14:paraId="1E7DC325" w14:textId="77777777" w:rsidR="00CE6885" w:rsidRDefault="007D6FAA">
      <w:pPr>
        <w:spacing w:line="0" w:lineRule="atLeast"/>
        <w:jc w:val="center"/>
        <w:rPr>
          <w:rFonts w:ascii="Times New Roman" w:eastAsia="Times New Roman" w:hAnsi="Times New Roman"/>
          <w:sz w:val="28"/>
        </w:rPr>
      </w:pPr>
      <w:r>
        <w:rPr>
          <w:rFonts w:ascii="Times New Roman" w:eastAsia="Times New Roman" w:hAnsi="Times New Roman"/>
          <w:noProof/>
          <w:sz w:val="28"/>
        </w:rPr>
        <w:drawing>
          <wp:inline distT="0" distB="0" distL="0" distR="0" wp14:anchorId="1E7DC40D" wp14:editId="1E7DC40E">
            <wp:extent cx="5731510" cy="3223895"/>
            <wp:effectExtent l="0" t="0" r="2540" b="0"/>
            <wp:docPr id="1" name="Picture 1" descr="E:\Abhishek Files\wt\Gym\GYM SCREENSHOTS\Index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Abhishek Files\wt\Gym\GYM SCREENSHOTS\Index P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14:paraId="1E7DC326" w14:textId="77777777" w:rsidR="00CE6885" w:rsidRDefault="00CE6885">
      <w:pPr>
        <w:tabs>
          <w:tab w:val="left" w:pos="1440"/>
        </w:tabs>
        <w:spacing w:line="0" w:lineRule="atLeast"/>
        <w:rPr>
          <w:rFonts w:ascii="Times New Roman" w:eastAsia="Times New Roman" w:hAnsi="Times New Roman"/>
          <w:sz w:val="24"/>
        </w:rPr>
      </w:pPr>
    </w:p>
    <w:p w14:paraId="1E7DC327" w14:textId="77777777"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4.1.2 ADD GYM</w:t>
      </w:r>
    </w:p>
    <w:p w14:paraId="1E7DC328" w14:textId="77777777" w:rsidR="00CE6885" w:rsidRDefault="00CE6885">
      <w:pPr>
        <w:spacing w:line="0" w:lineRule="atLeast"/>
        <w:jc w:val="center"/>
        <w:rPr>
          <w:rFonts w:ascii="Times New Roman" w:eastAsia="Times New Roman" w:hAnsi="Times New Roman"/>
          <w:b/>
          <w:sz w:val="28"/>
          <w:u w:val="single"/>
        </w:rPr>
      </w:pPr>
    </w:p>
    <w:p w14:paraId="1E7DC329" w14:textId="77777777" w:rsidR="00CE6885" w:rsidRDefault="007D6FAA">
      <w:pPr>
        <w:tabs>
          <w:tab w:val="left" w:pos="1440"/>
        </w:tabs>
        <w:spacing w:line="0" w:lineRule="atLeast"/>
        <w:jc w:val="center"/>
        <w:rPr>
          <w:rFonts w:ascii="Times New Roman" w:eastAsia="Times New Roman" w:hAnsi="Times New Roman"/>
          <w:sz w:val="24"/>
        </w:rPr>
      </w:pPr>
      <w:r>
        <w:rPr>
          <w:rFonts w:ascii="Times New Roman" w:eastAsia="Times New Roman" w:hAnsi="Times New Roman"/>
          <w:noProof/>
          <w:sz w:val="24"/>
        </w:rPr>
        <w:drawing>
          <wp:inline distT="0" distB="0" distL="0" distR="0" wp14:anchorId="1E7DC40F" wp14:editId="1E7DC410">
            <wp:extent cx="5731510" cy="3223895"/>
            <wp:effectExtent l="0" t="0" r="2540" b="0"/>
            <wp:docPr id="4" name="Picture 4" descr="E:\Abhishek Files\wt\Gym\GYM SCREENSHOTS\Add G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Abhishek Files\wt\Gym\GYM SCREENSHOTS\Add Gy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14:paraId="1E7DC32A" w14:textId="77777777" w:rsidR="00CE6885" w:rsidRDefault="00CE6885">
      <w:pPr>
        <w:tabs>
          <w:tab w:val="left" w:pos="1440"/>
        </w:tabs>
        <w:spacing w:line="0" w:lineRule="atLeast"/>
        <w:rPr>
          <w:rFonts w:ascii="Times New Roman" w:eastAsia="Times New Roman" w:hAnsi="Times New Roman"/>
          <w:sz w:val="24"/>
        </w:rPr>
      </w:pPr>
    </w:p>
    <w:p w14:paraId="1E7DC32B" w14:textId="77777777" w:rsidR="00CE6885" w:rsidRDefault="00CE6885">
      <w:pPr>
        <w:tabs>
          <w:tab w:val="left" w:pos="1440"/>
        </w:tabs>
        <w:spacing w:line="0" w:lineRule="atLeast"/>
        <w:rPr>
          <w:rFonts w:ascii="Times New Roman" w:eastAsia="Times New Roman" w:hAnsi="Times New Roman"/>
          <w:sz w:val="24"/>
        </w:rPr>
      </w:pPr>
    </w:p>
    <w:p w14:paraId="1E7DC32C" w14:textId="77777777" w:rsidR="00CE6885" w:rsidRDefault="00CE6885">
      <w:pPr>
        <w:tabs>
          <w:tab w:val="left" w:pos="1440"/>
        </w:tabs>
        <w:spacing w:line="0" w:lineRule="atLeast"/>
        <w:rPr>
          <w:rFonts w:ascii="Times New Roman" w:eastAsia="Times New Roman" w:hAnsi="Times New Roman"/>
          <w:sz w:val="24"/>
        </w:rPr>
      </w:pPr>
    </w:p>
    <w:p w14:paraId="1E7DC32D" w14:textId="77777777" w:rsidR="00CE6885" w:rsidRDefault="00CE6885">
      <w:pPr>
        <w:tabs>
          <w:tab w:val="left" w:pos="1440"/>
        </w:tabs>
        <w:spacing w:line="0" w:lineRule="atLeast"/>
        <w:rPr>
          <w:rFonts w:ascii="Times New Roman" w:eastAsia="Times New Roman" w:hAnsi="Times New Roman"/>
          <w:sz w:val="24"/>
        </w:rPr>
      </w:pPr>
    </w:p>
    <w:p w14:paraId="1E7DC32E" w14:textId="77777777" w:rsidR="00CE6885" w:rsidRDefault="00CE6885">
      <w:pPr>
        <w:tabs>
          <w:tab w:val="left" w:pos="1440"/>
        </w:tabs>
        <w:spacing w:line="0" w:lineRule="atLeast"/>
        <w:rPr>
          <w:rFonts w:ascii="Times New Roman" w:eastAsia="Times New Roman" w:hAnsi="Times New Roman"/>
          <w:sz w:val="24"/>
        </w:rPr>
      </w:pPr>
    </w:p>
    <w:p w14:paraId="1E7DC32F" w14:textId="77777777" w:rsidR="00CE6885" w:rsidRDefault="00CE6885">
      <w:pPr>
        <w:tabs>
          <w:tab w:val="left" w:pos="1440"/>
        </w:tabs>
        <w:spacing w:line="0" w:lineRule="atLeast"/>
        <w:rPr>
          <w:rFonts w:ascii="Times New Roman" w:eastAsia="Times New Roman" w:hAnsi="Times New Roman"/>
          <w:sz w:val="24"/>
        </w:rPr>
      </w:pPr>
    </w:p>
    <w:p w14:paraId="1E7DC330" w14:textId="77777777"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4.1.3 MANAGE GYM</w:t>
      </w:r>
    </w:p>
    <w:p w14:paraId="1E7DC331" w14:textId="77777777" w:rsidR="00CE6885" w:rsidRDefault="00CE6885">
      <w:pPr>
        <w:spacing w:line="0" w:lineRule="atLeast"/>
        <w:jc w:val="center"/>
        <w:rPr>
          <w:rFonts w:ascii="Times New Roman" w:eastAsia="Times New Roman" w:hAnsi="Times New Roman"/>
          <w:b/>
          <w:sz w:val="28"/>
          <w:u w:val="single"/>
        </w:rPr>
      </w:pPr>
    </w:p>
    <w:p w14:paraId="1E7DC332" w14:textId="77777777" w:rsidR="00CE6885" w:rsidRDefault="007D6FAA">
      <w:pPr>
        <w:spacing w:line="0" w:lineRule="atLeast"/>
        <w:jc w:val="center"/>
        <w:rPr>
          <w:rFonts w:ascii="Times New Roman" w:eastAsia="Times New Roman" w:hAnsi="Times New Roman"/>
          <w:b/>
          <w:sz w:val="28"/>
          <w:u w:val="single"/>
        </w:rPr>
      </w:pPr>
      <w:r>
        <w:rPr>
          <w:rFonts w:ascii="Times New Roman" w:eastAsia="Times New Roman" w:hAnsi="Times New Roman"/>
          <w:b/>
          <w:noProof/>
          <w:sz w:val="28"/>
          <w:u w:val="single"/>
        </w:rPr>
        <w:drawing>
          <wp:inline distT="0" distB="0" distL="0" distR="0" wp14:anchorId="1E7DC411" wp14:editId="1E7DC412">
            <wp:extent cx="5731510" cy="3223895"/>
            <wp:effectExtent l="0" t="0" r="2540" b="0"/>
            <wp:docPr id="6" name="Picture 6" descr="E:\Abhishek Files\wt\Gym\GYM SCREENSHOTS\Manage G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Abhishek Files\wt\Gym\GYM SCREENSHOTS\Manage Gy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14:paraId="1E7DC333" w14:textId="77777777" w:rsidR="00CE6885" w:rsidRDefault="00CE6885">
      <w:pPr>
        <w:spacing w:line="0" w:lineRule="atLeast"/>
        <w:jc w:val="center"/>
        <w:rPr>
          <w:rFonts w:ascii="Times New Roman" w:eastAsia="Times New Roman" w:hAnsi="Times New Roman"/>
          <w:b/>
          <w:sz w:val="28"/>
          <w:u w:val="single"/>
        </w:rPr>
      </w:pPr>
    </w:p>
    <w:p w14:paraId="1E7DC334" w14:textId="77777777"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4.1.4 ADD PAYMENT AREA</w:t>
      </w:r>
    </w:p>
    <w:p w14:paraId="1E7DC335" w14:textId="77777777" w:rsidR="00CE6885" w:rsidRDefault="00CE6885">
      <w:pPr>
        <w:spacing w:line="0" w:lineRule="atLeast"/>
        <w:jc w:val="center"/>
        <w:rPr>
          <w:rFonts w:ascii="Times New Roman" w:eastAsia="Times New Roman" w:hAnsi="Times New Roman"/>
          <w:b/>
          <w:sz w:val="28"/>
          <w:u w:val="single"/>
        </w:rPr>
      </w:pPr>
    </w:p>
    <w:p w14:paraId="1E7DC336" w14:textId="77777777" w:rsidR="00CE6885" w:rsidRDefault="007D6FAA">
      <w:pPr>
        <w:spacing w:line="0" w:lineRule="atLeast"/>
        <w:jc w:val="center"/>
        <w:rPr>
          <w:rFonts w:ascii="Times New Roman" w:eastAsia="Times New Roman" w:hAnsi="Times New Roman"/>
          <w:b/>
          <w:sz w:val="28"/>
          <w:u w:val="single"/>
        </w:rPr>
      </w:pPr>
      <w:r>
        <w:rPr>
          <w:rFonts w:ascii="Times New Roman" w:eastAsia="Times New Roman" w:hAnsi="Times New Roman"/>
          <w:b/>
          <w:noProof/>
          <w:sz w:val="28"/>
          <w:u w:val="single"/>
        </w:rPr>
        <w:drawing>
          <wp:inline distT="0" distB="0" distL="0" distR="0" wp14:anchorId="1E7DC413" wp14:editId="1E7DC414">
            <wp:extent cx="5731510" cy="3223895"/>
            <wp:effectExtent l="0" t="0" r="2540" b="0"/>
            <wp:docPr id="9" name="Picture 9" descr="E:\Abhishek Files\wt\Gym\GYM SCREENSHOTS\Add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Abhishek Files\wt\Gym\GYM SCREENSHOTS\Add Payme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14:paraId="1E7DC337" w14:textId="77777777" w:rsidR="00CE6885" w:rsidRDefault="00CE6885">
      <w:pPr>
        <w:spacing w:line="0" w:lineRule="atLeast"/>
        <w:rPr>
          <w:rFonts w:ascii="Times New Roman" w:eastAsia="Times New Roman" w:hAnsi="Times New Roman"/>
          <w:b/>
          <w:sz w:val="28"/>
          <w:u w:val="single"/>
        </w:rPr>
      </w:pPr>
    </w:p>
    <w:p w14:paraId="1E7DC338" w14:textId="77777777" w:rsidR="00CE6885" w:rsidRDefault="00CE6885">
      <w:pPr>
        <w:tabs>
          <w:tab w:val="left" w:pos="1440"/>
        </w:tabs>
        <w:spacing w:line="0" w:lineRule="atLeast"/>
        <w:rPr>
          <w:rFonts w:ascii="Times New Roman" w:eastAsia="Times New Roman" w:hAnsi="Times New Roman"/>
          <w:sz w:val="24"/>
        </w:rPr>
      </w:pPr>
    </w:p>
    <w:p w14:paraId="1E7DC339" w14:textId="77777777" w:rsidR="00CE6885" w:rsidRDefault="00CE6885">
      <w:pPr>
        <w:tabs>
          <w:tab w:val="left" w:pos="1440"/>
        </w:tabs>
        <w:spacing w:line="0" w:lineRule="atLeast"/>
        <w:rPr>
          <w:rFonts w:ascii="Times New Roman" w:eastAsia="Times New Roman" w:hAnsi="Times New Roman"/>
          <w:sz w:val="24"/>
        </w:rPr>
      </w:pPr>
    </w:p>
    <w:p w14:paraId="1E7DC33A" w14:textId="77777777" w:rsidR="00CE6885" w:rsidRDefault="00CE6885">
      <w:pPr>
        <w:tabs>
          <w:tab w:val="left" w:pos="1440"/>
        </w:tabs>
        <w:spacing w:line="0" w:lineRule="atLeast"/>
        <w:rPr>
          <w:rFonts w:ascii="Times New Roman" w:eastAsia="Times New Roman" w:hAnsi="Times New Roman"/>
          <w:sz w:val="24"/>
        </w:rPr>
      </w:pPr>
    </w:p>
    <w:p w14:paraId="1E7DC33B" w14:textId="77777777" w:rsidR="00CE6885" w:rsidRDefault="00CE6885">
      <w:pPr>
        <w:tabs>
          <w:tab w:val="left" w:pos="1440"/>
        </w:tabs>
        <w:spacing w:line="0" w:lineRule="atLeast"/>
        <w:rPr>
          <w:rFonts w:ascii="Times New Roman" w:eastAsia="Times New Roman" w:hAnsi="Times New Roman"/>
          <w:sz w:val="24"/>
        </w:rPr>
      </w:pPr>
    </w:p>
    <w:p w14:paraId="1E7DC33C" w14:textId="77777777" w:rsidR="00CE6885" w:rsidRDefault="00CE6885">
      <w:pPr>
        <w:tabs>
          <w:tab w:val="left" w:pos="1440"/>
        </w:tabs>
        <w:spacing w:line="0" w:lineRule="atLeast"/>
        <w:rPr>
          <w:rFonts w:ascii="Times New Roman" w:eastAsia="Times New Roman" w:hAnsi="Times New Roman"/>
          <w:sz w:val="24"/>
        </w:rPr>
      </w:pPr>
    </w:p>
    <w:p w14:paraId="1E7DC33D" w14:textId="77777777" w:rsidR="00CE6885" w:rsidRDefault="00CE6885">
      <w:pPr>
        <w:tabs>
          <w:tab w:val="left" w:pos="1440"/>
        </w:tabs>
        <w:spacing w:line="0" w:lineRule="atLeast"/>
        <w:rPr>
          <w:rFonts w:ascii="Times New Roman" w:eastAsia="Times New Roman" w:hAnsi="Times New Roman"/>
          <w:sz w:val="24"/>
        </w:rPr>
      </w:pPr>
    </w:p>
    <w:p w14:paraId="1E7DC33E" w14:textId="77777777"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4.1.5 MANAGE PAYMENT AREA</w:t>
      </w:r>
    </w:p>
    <w:p w14:paraId="1E7DC33F" w14:textId="77777777" w:rsidR="00CE6885" w:rsidRDefault="00CE6885">
      <w:pPr>
        <w:spacing w:line="0" w:lineRule="atLeast"/>
        <w:jc w:val="center"/>
        <w:rPr>
          <w:rFonts w:ascii="Times New Roman" w:eastAsia="Times New Roman" w:hAnsi="Times New Roman"/>
          <w:b/>
          <w:sz w:val="28"/>
          <w:u w:val="single"/>
        </w:rPr>
      </w:pPr>
    </w:p>
    <w:p w14:paraId="1E7DC340" w14:textId="77777777"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1E7DC415" wp14:editId="1E7DC416">
            <wp:extent cx="5731510" cy="3223895"/>
            <wp:effectExtent l="0" t="0" r="2540" b="0"/>
            <wp:docPr id="10" name="Picture 10" descr="E:\Abhishek Files\wt\Gym\GYM SCREENSHOTS\Manage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Abhishek Files\wt\Gym\GYM SCREENSHOTS\Manage Payme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14:paraId="1E7DC341" w14:textId="77777777" w:rsidR="00CE6885" w:rsidRDefault="00CE6885">
      <w:pPr>
        <w:tabs>
          <w:tab w:val="left" w:pos="1440"/>
        </w:tabs>
        <w:spacing w:line="0" w:lineRule="atLeast"/>
        <w:rPr>
          <w:rFonts w:ascii="Times New Roman" w:eastAsia="Times New Roman" w:hAnsi="Times New Roman"/>
          <w:sz w:val="24"/>
        </w:rPr>
      </w:pPr>
    </w:p>
    <w:p w14:paraId="1E7DC342" w14:textId="77777777"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4.1.6 ADD MEMBER</w:t>
      </w:r>
    </w:p>
    <w:p w14:paraId="1E7DC343" w14:textId="77777777" w:rsidR="00CE6885" w:rsidRDefault="00CE6885">
      <w:pPr>
        <w:spacing w:line="0" w:lineRule="atLeast"/>
        <w:jc w:val="center"/>
        <w:rPr>
          <w:rFonts w:ascii="Times New Roman" w:eastAsia="Times New Roman" w:hAnsi="Times New Roman"/>
          <w:b/>
          <w:sz w:val="28"/>
          <w:u w:val="single"/>
        </w:rPr>
      </w:pPr>
    </w:p>
    <w:p w14:paraId="1E7DC344" w14:textId="77777777"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1E7DC417" wp14:editId="1E7DC418">
            <wp:extent cx="5731510" cy="3223895"/>
            <wp:effectExtent l="0" t="0" r="2540" b="0"/>
            <wp:docPr id="11" name="Picture 11" descr="E:\Abhishek Files\wt\Gym\GYM SCREENSHOTS\Add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Abhishek Files\wt\Gym\GYM SCREENSHOTS\Add Memb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14:paraId="1E7DC345" w14:textId="77777777" w:rsidR="00CE6885" w:rsidRDefault="00CE6885">
      <w:pPr>
        <w:tabs>
          <w:tab w:val="left" w:pos="1440"/>
        </w:tabs>
        <w:spacing w:line="0" w:lineRule="atLeast"/>
        <w:rPr>
          <w:rFonts w:ascii="Times New Roman" w:eastAsia="Times New Roman" w:hAnsi="Times New Roman"/>
          <w:sz w:val="24"/>
        </w:rPr>
      </w:pPr>
    </w:p>
    <w:p w14:paraId="1E7DC346" w14:textId="77777777" w:rsidR="00CE6885" w:rsidRDefault="00CE6885">
      <w:pPr>
        <w:tabs>
          <w:tab w:val="left" w:pos="1440"/>
        </w:tabs>
        <w:spacing w:line="0" w:lineRule="atLeast"/>
        <w:rPr>
          <w:rFonts w:ascii="Times New Roman" w:eastAsia="Times New Roman" w:hAnsi="Times New Roman"/>
          <w:sz w:val="24"/>
        </w:rPr>
      </w:pPr>
    </w:p>
    <w:p w14:paraId="1E7DC347" w14:textId="77777777" w:rsidR="00CE6885" w:rsidRDefault="00CE6885">
      <w:pPr>
        <w:tabs>
          <w:tab w:val="left" w:pos="1440"/>
        </w:tabs>
        <w:spacing w:line="0" w:lineRule="atLeast"/>
        <w:rPr>
          <w:rFonts w:ascii="Times New Roman" w:eastAsia="Times New Roman" w:hAnsi="Times New Roman"/>
          <w:sz w:val="24"/>
        </w:rPr>
      </w:pPr>
    </w:p>
    <w:p w14:paraId="1E7DC348" w14:textId="77777777" w:rsidR="00CE6885" w:rsidRDefault="00CE6885">
      <w:pPr>
        <w:tabs>
          <w:tab w:val="left" w:pos="1440"/>
        </w:tabs>
        <w:spacing w:line="0" w:lineRule="atLeast"/>
        <w:rPr>
          <w:rFonts w:ascii="Times New Roman" w:eastAsia="Times New Roman" w:hAnsi="Times New Roman"/>
          <w:sz w:val="24"/>
        </w:rPr>
      </w:pPr>
    </w:p>
    <w:p w14:paraId="1E7DC349" w14:textId="77777777" w:rsidR="00CE6885" w:rsidRDefault="00CE6885">
      <w:pPr>
        <w:tabs>
          <w:tab w:val="left" w:pos="1440"/>
        </w:tabs>
        <w:spacing w:line="0" w:lineRule="atLeast"/>
        <w:rPr>
          <w:rFonts w:ascii="Times New Roman" w:eastAsia="Times New Roman" w:hAnsi="Times New Roman"/>
          <w:sz w:val="24"/>
        </w:rPr>
      </w:pPr>
    </w:p>
    <w:p w14:paraId="1E7DC34A" w14:textId="77777777" w:rsidR="00CE6885" w:rsidRDefault="00CE6885">
      <w:pPr>
        <w:tabs>
          <w:tab w:val="left" w:pos="1440"/>
        </w:tabs>
        <w:spacing w:line="0" w:lineRule="atLeast"/>
        <w:rPr>
          <w:rFonts w:ascii="Times New Roman" w:eastAsia="Times New Roman" w:hAnsi="Times New Roman"/>
          <w:sz w:val="24"/>
        </w:rPr>
      </w:pPr>
    </w:p>
    <w:p w14:paraId="1E7DC34B" w14:textId="77777777" w:rsidR="00CE6885" w:rsidRDefault="00CE6885">
      <w:pPr>
        <w:tabs>
          <w:tab w:val="left" w:pos="1440"/>
        </w:tabs>
        <w:spacing w:line="0" w:lineRule="atLeast"/>
        <w:rPr>
          <w:rFonts w:ascii="Times New Roman" w:eastAsia="Times New Roman" w:hAnsi="Times New Roman"/>
          <w:sz w:val="24"/>
        </w:rPr>
      </w:pPr>
    </w:p>
    <w:p w14:paraId="1E7DC34C" w14:textId="77777777"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4.1.7 MANAGE MEMBER</w:t>
      </w:r>
    </w:p>
    <w:p w14:paraId="1E7DC34D" w14:textId="77777777" w:rsidR="00CE6885" w:rsidRDefault="00CE6885">
      <w:pPr>
        <w:tabs>
          <w:tab w:val="left" w:pos="1440"/>
        </w:tabs>
        <w:spacing w:line="0" w:lineRule="atLeast"/>
        <w:rPr>
          <w:rFonts w:ascii="Times New Roman" w:eastAsia="Times New Roman" w:hAnsi="Times New Roman"/>
          <w:sz w:val="24"/>
        </w:rPr>
      </w:pPr>
    </w:p>
    <w:p w14:paraId="1E7DC34E" w14:textId="77777777"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1E7DC419" wp14:editId="1E7DC41A">
            <wp:extent cx="5731510" cy="3223895"/>
            <wp:effectExtent l="0" t="0" r="2540" b="0"/>
            <wp:docPr id="12" name="Picture 12" descr="E:\Abhishek Files\wt\Gym\GYM SCREENSHOTS\Manag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Abhishek Files\wt\Gym\GYM SCREENSHOTS\Manage Memb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14:paraId="1E7DC34F" w14:textId="77777777" w:rsidR="00CE6885" w:rsidRDefault="00CE6885">
      <w:pPr>
        <w:tabs>
          <w:tab w:val="left" w:pos="1440"/>
        </w:tabs>
        <w:spacing w:line="0" w:lineRule="atLeast"/>
        <w:rPr>
          <w:rFonts w:ascii="Times New Roman" w:eastAsia="Times New Roman" w:hAnsi="Times New Roman"/>
          <w:sz w:val="24"/>
        </w:rPr>
      </w:pPr>
    </w:p>
    <w:p w14:paraId="1E7DC350" w14:textId="77777777" w:rsidR="00CE6885" w:rsidRDefault="00CE6885">
      <w:pPr>
        <w:tabs>
          <w:tab w:val="left" w:pos="1440"/>
        </w:tabs>
        <w:spacing w:line="0" w:lineRule="atLeast"/>
        <w:rPr>
          <w:rFonts w:ascii="Times New Roman" w:eastAsia="Times New Roman" w:hAnsi="Times New Roman"/>
          <w:sz w:val="24"/>
        </w:rPr>
      </w:pPr>
    </w:p>
    <w:p w14:paraId="1E7DC351" w14:textId="77777777" w:rsidR="00CE6885" w:rsidRDefault="007D6FAA">
      <w:pPr>
        <w:spacing w:line="0" w:lineRule="atLeast"/>
        <w:jc w:val="center"/>
        <w:rPr>
          <w:rFonts w:ascii="Times New Roman" w:eastAsia="Times New Roman" w:hAnsi="Times New Roman"/>
          <w:b/>
          <w:sz w:val="28"/>
        </w:rPr>
      </w:pPr>
      <w:r>
        <w:rPr>
          <w:rFonts w:ascii="Times New Roman" w:eastAsia="Times New Roman" w:hAnsi="Times New Roman"/>
          <w:b/>
          <w:sz w:val="28"/>
        </w:rPr>
        <w:t>4.1.8 ADD TRAINER</w:t>
      </w:r>
    </w:p>
    <w:p w14:paraId="1E7DC352" w14:textId="77777777" w:rsidR="00CE6885" w:rsidRDefault="00CE6885">
      <w:pPr>
        <w:spacing w:line="0" w:lineRule="atLeast"/>
        <w:jc w:val="center"/>
        <w:rPr>
          <w:rFonts w:ascii="Times New Roman" w:eastAsia="Times New Roman" w:hAnsi="Times New Roman"/>
          <w:b/>
          <w:sz w:val="28"/>
          <w:u w:val="single"/>
        </w:rPr>
      </w:pPr>
    </w:p>
    <w:p w14:paraId="1E7DC353" w14:textId="77777777"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1E7DC41B" wp14:editId="1E7DC41C">
            <wp:extent cx="5731510" cy="3223895"/>
            <wp:effectExtent l="0" t="0" r="2540" b="0"/>
            <wp:docPr id="13" name="Picture 13" descr="E:\Abhishek Files\wt\Gym\GYM SCREENSHOTS\Add Tr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Abhishek Files\wt\Gym\GYM SCREENSHOTS\Add Train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14:paraId="1E7DC354" w14:textId="77777777" w:rsidR="00CE6885" w:rsidRDefault="00CE6885">
      <w:pPr>
        <w:tabs>
          <w:tab w:val="left" w:pos="1440"/>
        </w:tabs>
        <w:spacing w:line="0" w:lineRule="atLeast"/>
        <w:rPr>
          <w:rFonts w:ascii="Times New Roman" w:eastAsia="Times New Roman" w:hAnsi="Times New Roman"/>
          <w:sz w:val="24"/>
        </w:rPr>
      </w:pPr>
    </w:p>
    <w:p w14:paraId="1E7DC355" w14:textId="77777777" w:rsidR="00CE6885" w:rsidRDefault="00CE6885">
      <w:pPr>
        <w:tabs>
          <w:tab w:val="left" w:pos="1440"/>
        </w:tabs>
        <w:spacing w:line="0" w:lineRule="atLeast"/>
        <w:rPr>
          <w:rFonts w:ascii="Times New Roman" w:eastAsia="Times New Roman" w:hAnsi="Times New Roman"/>
          <w:sz w:val="24"/>
        </w:rPr>
      </w:pPr>
    </w:p>
    <w:p w14:paraId="1E7DC356" w14:textId="77777777" w:rsidR="00CE6885" w:rsidRDefault="00CE6885">
      <w:pPr>
        <w:tabs>
          <w:tab w:val="left" w:pos="1440"/>
        </w:tabs>
        <w:spacing w:line="0" w:lineRule="atLeast"/>
        <w:rPr>
          <w:rFonts w:ascii="Times New Roman" w:eastAsia="Times New Roman" w:hAnsi="Times New Roman"/>
          <w:sz w:val="24"/>
        </w:rPr>
      </w:pPr>
    </w:p>
    <w:p w14:paraId="1E7DC357" w14:textId="77777777" w:rsidR="00CE6885" w:rsidRDefault="00CE6885">
      <w:pPr>
        <w:tabs>
          <w:tab w:val="left" w:pos="1440"/>
        </w:tabs>
        <w:spacing w:line="0" w:lineRule="atLeast"/>
        <w:rPr>
          <w:rFonts w:ascii="Times New Roman" w:eastAsia="Times New Roman" w:hAnsi="Times New Roman"/>
          <w:sz w:val="24"/>
        </w:rPr>
      </w:pPr>
    </w:p>
    <w:p w14:paraId="1E7DC358" w14:textId="77777777" w:rsidR="00CE6885" w:rsidRDefault="00CE6885">
      <w:pPr>
        <w:tabs>
          <w:tab w:val="left" w:pos="1440"/>
        </w:tabs>
        <w:spacing w:line="0" w:lineRule="atLeast"/>
        <w:rPr>
          <w:rFonts w:ascii="Times New Roman" w:eastAsia="Times New Roman" w:hAnsi="Times New Roman"/>
          <w:sz w:val="24"/>
        </w:rPr>
      </w:pPr>
    </w:p>
    <w:p w14:paraId="1E7DC359" w14:textId="77777777" w:rsidR="00CE6885" w:rsidRDefault="00CE6885">
      <w:pPr>
        <w:tabs>
          <w:tab w:val="left" w:pos="1440"/>
        </w:tabs>
        <w:spacing w:line="0" w:lineRule="atLeast"/>
        <w:rPr>
          <w:rFonts w:ascii="Times New Roman" w:eastAsia="Times New Roman" w:hAnsi="Times New Roman"/>
          <w:sz w:val="24"/>
        </w:rPr>
      </w:pPr>
    </w:p>
    <w:p w14:paraId="1E7DC35A" w14:textId="77777777" w:rsidR="00CE6885" w:rsidRDefault="00CE6885">
      <w:pPr>
        <w:tabs>
          <w:tab w:val="left" w:pos="1440"/>
        </w:tabs>
        <w:spacing w:line="0" w:lineRule="atLeast"/>
        <w:rPr>
          <w:rFonts w:ascii="Times New Roman" w:eastAsia="Times New Roman" w:hAnsi="Times New Roman"/>
          <w:sz w:val="24"/>
        </w:rPr>
      </w:pPr>
    </w:p>
    <w:p w14:paraId="1E7DC35B" w14:textId="77777777" w:rsidR="00CE6885" w:rsidRDefault="007D6FAA">
      <w:pPr>
        <w:tabs>
          <w:tab w:val="left" w:pos="1440"/>
        </w:tabs>
        <w:spacing w:line="0" w:lineRule="atLeast"/>
        <w:jc w:val="center"/>
        <w:rPr>
          <w:rFonts w:ascii="Times New Roman" w:eastAsia="Times New Roman" w:hAnsi="Times New Roman"/>
          <w:b/>
          <w:sz w:val="28"/>
        </w:rPr>
      </w:pPr>
      <w:r>
        <w:rPr>
          <w:rFonts w:ascii="Times New Roman" w:eastAsia="Times New Roman" w:hAnsi="Times New Roman"/>
          <w:b/>
          <w:sz w:val="28"/>
        </w:rPr>
        <w:t>4.1.9 MANAGE TRAINER</w:t>
      </w:r>
    </w:p>
    <w:p w14:paraId="1E7DC35C" w14:textId="77777777" w:rsidR="00CE6885" w:rsidRDefault="00CE6885">
      <w:pPr>
        <w:tabs>
          <w:tab w:val="left" w:pos="1440"/>
        </w:tabs>
        <w:spacing w:line="0" w:lineRule="atLeast"/>
        <w:rPr>
          <w:rFonts w:ascii="Times New Roman" w:eastAsia="Times New Roman" w:hAnsi="Times New Roman"/>
          <w:sz w:val="24"/>
        </w:rPr>
      </w:pPr>
    </w:p>
    <w:p w14:paraId="1E7DC35D" w14:textId="77777777"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1E7DC41D" wp14:editId="1E7DC41E">
            <wp:extent cx="5731510" cy="3223895"/>
            <wp:effectExtent l="0" t="0" r="2540" b="0"/>
            <wp:docPr id="14" name="Picture 14" descr="E:\Abhishek Files\wt\Gym\GYM SCREENSHOTS\Manage Tr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Abhishek Files\wt\Gym\GYM SCREENSHOTS\Manage Train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3223974"/>
                    </a:xfrm>
                    <a:prstGeom prst="rect">
                      <a:avLst/>
                    </a:prstGeom>
                    <a:noFill/>
                    <a:ln>
                      <a:noFill/>
                    </a:ln>
                  </pic:spPr>
                </pic:pic>
              </a:graphicData>
            </a:graphic>
          </wp:inline>
        </w:drawing>
      </w:r>
    </w:p>
    <w:p w14:paraId="1E7DC35E" w14:textId="77777777" w:rsidR="00CE6885" w:rsidRDefault="00CE6885">
      <w:pPr>
        <w:tabs>
          <w:tab w:val="left" w:pos="1440"/>
        </w:tabs>
        <w:spacing w:line="0" w:lineRule="atLeast"/>
        <w:rPr>
          <w:rFonts w:ascii="Times New Roman" w:eastAsia="Times New Roman" w:hAnsi="Times New Roman"/>
          <w:sz w:val="24"/>
        </w:rPr>
      </w:pPr>
    </w:p>
    <w:p w14:paraId="1E7DC35F" w14:textId="77777777" w:rsidR="00CE6885" w:rsidRDefault="00CE6885">
      <w:pPr>
        <w:tabs>
          <w:tab w:val="left" w:pos="1440"/>
        </w:tabs>
        <w:spacing w:line="0" w:lineRule="atLeast"/>
        <w:rPr>
          <w:rFonts w:ascii="Times New Roman" w:eastAsia="Times New Roman" w:hAnsi="Times New Roman"/>
          <w:sz w:val="24"/>
        </w:rPr>
      </w:pPr>
    </w:p>
    <w:p w14:paraId="1E7DC360" w14:textId="77777777" w:rsidR="00CE6885" w:rsidRDefault="00CE6885">
      <w:pPr>
        <w:tabs>
          <w:tab w:val="left" w:pos="1440"/>
        </w:tabs>
        <w:spacing w:line="0" w:lineRule="atLeast"/>
        <w:rPr>
          <w:rFonts w:ascii="Times New Roman" w:eastAsia="Times New Roman" w:hAnsi="Times New Roman"/>
          <w:sz w:val="24"/>
        </w:rPr>
      </w:pPr>
    </w:p>
    <w:p w14:paraId="1E7DC361" w14:textId="77777777" w:rsidR="00CE6885" w:rsidRDefault="00CE6885">
      <w:pPr>
        <w:tabs>
          <w:tab w:val="left" w:pos="1440"/>
        </w:tabs>
        <w:spacing w:line="0" w:lineRule="atLeast"/>
        <w:rPr>
          <w:rFonts w:ascii="Times New Roman" w:eastAsia="Times New Roman" w:hAnsi="Times New Roman"/>
          <w:sz w:val="24"/>
        </w:rPr>
      </w:pPr>
    </w:p>
    <w:p w14:paraId="1E7DC362" w14:textId="77777777" w:rsidR="00CE6885" w:rsidRDefault="00CE6885">
      <w:pPr>
        <w:tabs>
          <w:tab w:val="left" w:pos="1440"/>
        </w:tabs>
        <w:spacing w:line="0" w:lineRule="atLeast"/>
        <w:rPr>
          <w:rFonts w:ascii="Times New Roman" w:eastAsia="Times New Roman" w:hAnsi="Times New Roman"/>
          <w:sz w:val="24"/>
        </w:rPr>
      </w:pPr>
    </w:p>
    <w:p w14:paraId="1E7DC363" w14:textId="77777777" w:rsidR="00CE6885" w:rsidRDefault="00CE6885">
      <w:pPr>
        <w:tabs>
          <w:tab w:val="left" w:pos="1440"/>
        </w:tabs>
        <w:spacing w:line="0" w:lineRule="atLeast"/>
        <w:rPr>
          <w:rFonts w:ascii="Times New Roman" w:eastAsia="Times New Roman" w:hAnsi="Times New Roman"/>
          <w:sz w:val="24"/>
        </w:rPr>
      </w:pPr>
    </w:p>
    <w:p w14:paraId="1E7DC364" w14:textId="77777777" w:rsidR="00CE6885" w:rsidRDefault="00CE6885">
      <w:pPr>
        <w:tabs>
          <w:tab w:val="left" w:pos="1440"/>
        </w:tabs>
        <w:spacing w:line="0" w:lineRule="atLeast"/>
        <w:rPr>
          <w:rFonts w:ascii="Times New Roman" w:eastAsia="Times New Roman" w:hAnsi="Times New Roman"/>
          <w:sz w:val="24"/>
        </w:rPr>
      </w:pPr>
    </w:p>
    <w:p w14:paraId="1E7DC365" w14:textId="77777777" w:rsidR="00CE6885" w:rsidRDefault="00CE6885">
      <w:pPr>
        <w:tabs>
          <w:tab w:val="left" w:pos="1440"/>
        </w:tabs>
        <w:spacing w:line="0" w:lineRule="atLeast"/>
        <w:rPr>
          <w:rFonts w:ascii="Times New Roman" w:eastAsia="Times New Roman" w:hAnsi="Times New Roman"/>
          <w:sz w:val="24"/>
        </w:rPr>
      </w:pPr>
    </w:p>
    <w:p w14:paraId="1E7DC366" w14:textId="77777777" w:rsidR="00CE6885" w:rsidRDefault="00CE6885">
      <w:pPr>
        <w:tabs>
          <w:tab w:val="left" w:pos="1440"/>
        </w:tabs>
        <w:spacing w:line="0" w:lineRule="atLeast"/>
        <w:rPr>
          <w:rFonts w:ascii="Times New Roman" w:eastAsia="Times New Roman" w:hAnsi="Times New Roman"/>
          <w:sz w:val="24"/>
        </w:rPr>
      </w:pPr>
    </w:p>
    <w:p w14:paraId="1E7DC367" w14:textId="77777777" w:rsidR="00CE6885" w:rsidRDefault="00CE6885">
      <w:pPr>
        <w:tabs>
          <w:tab w:val="left" w:pos="1440"/>
        </w:tabs>
        <w:spacing w:line="0" w:lineRule="atLeast"/>
        <w:rPr>
          <w:rFonts w:ascii="Times New Roman" w:eastAsia="Times New Roman" w:hAnsi="Times New Roman"/>
          <w:sz w:val="24"/>
        </w:rPr>
      </w:pPr>
    </w:p>
    <w:p w14:paraId="1E7DC368" w14:textId="77777777" w:rsidR="00CE6885" w:rsidRDefault="00CE6885">
      <w:pPr>
        <w:tabs>
          <w:tab w:val="left" w:pos="1440"/>
        </w:tabs>
        <w:spacing w:line="0" w:lineRule="atLeast"/>
        <w:rPr>
          <w:rFonts w:ascii="Times New Roman" w:eastAsia="Times New Roman" w:hAnsi="Times New Roman"/>
          <w:sz w:val="24"/>
        </w:rPr>
      </w:pPr>
    </w:p>
    <w:p w14:paraId="1E7DC369" w14:textId="77777777" w:rsidR="00CE6885" w:rsidRDefault="00CE6885">
      <w:pPr>
        <w:tabs>
          <w:tab w:val="left" w:pos="1440"/>
        </w:tabs>
        <w:spacing w:line="0" w:lineRule="atLeast"/>
        <w:rPr>
          <w:rFonts w:ascii="Times New Roman" w:eastAsia="Times New Roman" w:hAnsi="Times New Roman"/>
          <w:sz w:val="24"/>
        </w:rPr>
      </w:pPr>
    </w:p>
    <w:p w14:paraId="1E7DC36A" w14:textId="77777777" w:rsidR="00CE6885" w:rsidRDefault="00CE6885">
      <w:pPr>
        <w:tabs>
          <w:tab w:val="left" w:pos="1440"/>
        </w:tabs>
        <w:spacing w:line="0" w:lineRule="atLeast"/>
        <w:rPr>
          <w:rFonts w:ascii="Times New Roman" w:eastAsia="Times New Roman" w:hAnsi="Times New Roman"/>
          <w:sz w:val="24"/>
        </w:rPr>
      </w:pPr>
    </w:p>
    <w:p w14:paraId="1E7DC36B" w14:textId="77777777" w:rsidR="00CE6885" w:rsidRDefault="00CE6885">
      <w:pPr>
        <w:tabs>
          <w:tab w:val="left" w:pos="1440"/>
        </w:tabs>
        <w:spacing w:line="0" w:lineRule="atLeast"/>
        <w:rPr>
          <w:rFonts w:ascii="Times New Roman" w:eastAsia="Times New Roman" w:hAnsi="Times New Roman"/>
          <w:sz w:val="24"/>
        </w:rPr>
      </w:pPr>
    </w:p>
    <w:p w14:paraId="1E7DC36C" w14:textId="77777777" w:rsidR="00CE6885" w:rsidRDefault="00CE6885">
      <w:pPr>
        <w:tabs>
          <w:tab w:val="left" w:pos="1440"/>
        </w:tabs>
        <w:spacing w:line="0" w:lineRule="atLeast"/>
        <w:rPr>
          <w:rFonts w:ascii="Times New Roman" w:eastAsia="Times New Roman" w:hAnsi="Times New Roman"/>
          <w:sz w:val="24"/>
        </w:rPr>
      </w:pPr>
    </w:p>
    <w:p w14:paraId="1E7DC36D" w14:textId="77777777" w:rsidR="00CE6885" w:rsidRDefault="00CE6885">
      <w:pPr>
        <w:tabs>
          <w:tab w:val="left" w:pos="1440"/>
        </w:tabs>
        <w:spacing w:line="0" w:lineRule="atLeast"/>
        <w:rPr>
          <w:rFonts w:ascii="Times New Roman" w:eastAsia="Times New Roman" w:hAnsi="Times New Roman"/>
          <w:sz w:val="24"/>
        </w:rPr>
      </w:pPr>
    </w:p>
    <w:p w14:paraId="1E7DC36E" w14:textId="77777777" w:rsidR="00CE6885" w:rsidRDefault="00CE6885">
      <w:pPr>
        <w:tabs>
          <w:tab w:val="left" w:pos="1440"/>
        </w:tabs>
        <w:spacing w:line="0" w:lineRule="atLeast"/>
        <w:rPr>
          <w:rFonts w:ascii="Times New Roman" w:eastAsia="Times New Roman" w:hAnsi="Times New Roman"/>
          <w:sz w:val="24"/>
        </w:rPr>
      </w:pPr>
    </w:p>
    <w:p w14:paraId="1E7DC36F" w14:textId="77777777" w:rsidR="00CE6885" w:rsidRDefault="00CE6885">
      <w:pPr>
        <w:tabs>
          <w:tab w:val="left" w:pos="1440"/>
        </w:tabs>
        <w:spacing w:line="0" w:lineRule="atLeast"/>
        <w:rPr>
          <w:rFonts w:ascii="Times New Roman" w:eastAsia="Times New Roman" w:hAnsi="Times New Roman"/>
          <w:sz w:val="24"/>
        </w:rPr>
      </w:pPr>
    </w:p>
    <w:p w14:paraId="1E7DC370" w14:textId="77777777" w:rsidR="00CE6885" w:rsidRDefault="00CE6885">
      <w:pPr>
        <w:tabs>
          <w:tab w:val="left" w:pos="1440"/>
        </w:tabs>
        <w:spacing w:line="0" w:lineRule="atLeast"/>
        <w:rPr>
          <w:rFonts w:ascii="Times New Roman" w:eastAsia="Times New Roman" w:hAnsi="Times New Roman"/>
          <w:sz w:val="24"/>
        </w:rPr>
      </w:pPr>
    </w:p>
    <w:p w14:paraId="1E7DC371" w14:textId="77777777" w:rsidR="00CE6885" w:rsidRDefault="00CE6885">
      <w:pPr>
        <w:tabs>
          <w:tab w:val="left" w:pos="1440"/>
        </w:tabs>
        <w:spacing w:line="0" w:lineRule="atLeast"/>
        <w:rPr>
          <w:rFonts w:ascii="Times New Roman" w:eastAsia="Times New Roman" w:hAnsi="Times New Roman"/>
          <w:sz w:val="24"/>
        </w:rPr>
      </w:pPr>
    </w:p>
    <w:p w14:paraId="1E7DC372" w14:textId="77777777" w:rsidR="00CE6885" w:rsidRDefault="00CE6885">
      <w:pPr>
        <w:tabs>
          <w:tab w:val="left" w:pos="1440"/>
        </w:tabs>
        <w:spacing w:line="0" w:lineRule="atLeast"/>
        <w:rPr>
          <w:rFonts w:ascii="Times New Roman" w:eastAsia="Times New Roman" w:hAnsi="Times New Roman"/>
          <w:sz w:val="24"/>
        </w:rPr>
      </w:pPr>
    </w:p>
    <w:p w14:paraId="1E7DC373" w14:textId="77777777" w:rsidR="00CE6885" w:rsidRDefault="00CE6885">
      <w:pPr>
        <w:tabs>
          <w:tab w:val="left" w:pos="1440"/>
        </w:tabs>
        <w:spacing w:line="0" w:lineRule="atLeast"/>
        <w:rPr>
          <w:rFonts w:ascii="Times New Roman" w:eastAsia="Times New Roman" w:hAnsi="Times New Roman"/>
          <w:sz w:val="24"/>
        </w:rPr>
      </w:pPr>
    </w:p>
    <w:p w14:paraId="1E7DC374" w14:textId="77777777" w:rsidR="00CE6885" w:rsidRDefault="00CE6885">
      <w:pPr>
        <w:tabs>
          <w:tab w:val="left" w:pos="1440"/>
        </w:tabs>
        <w:spacing w:line="0" w:lineRule="atLeast"/>
        <w:rPr>
          <w:rFonts w:ascii="Times New Roman" w:eastAsia="Times New Roman" w:hAnsi="Times New Roman"/>
          <w:sz w:val="24"/>
        </w:rPr>
      </w:pPr>
    </w:p>
    <w:p w14:paraId="1E7DC375" w14:textId="77777777" w:rsidR="00CE6885" w:rsidRDefault="00CE6885">
      <w:pPr>
        <w:tabs>
          <w:tab w:val="left" w:pos="1440"/>
        </w:tabs>
        <w:spacing w:line="0" w:lineRule="atLeast"/>
        <w:rPr>
          <w:rFonts w:ascii="Times New Roman" w:eastAsia="Times New Roman" w:hAnsi="Times New Roman"/>
          <w:sz w:val="24"/>
        </w:rPr>
      </w:pPr>
    </w:p>
    <w:p w14:paraId="1E7DC376" w14:textId="77777777" w:rsidR="00CE6885" w:rsidRDefault="00CE6885">
      <w:pPr>
        <w:tabs>
          <w:tab w:val="left" w:pos="1440"/>
        </w:tabs>
        <w:spacing w:line="0" w:lineRule="atLeast"/>
        <w:rPr>
          <w:rFonts w:ascii="Times New Roman" w:eastAsia="Times New Roman" w:hAnsi="Times New Roman"/>
          <w:sz w:val="24"/>
        </w:rPr>
      </w:pPr>
    </w:p>
    <w:p w14:paraId="1E7DC377" w14:textId="77777777" w:rsidR="00CE6885" w:rsidRDefault="00CE6885">
      <w:pPr>
        <w:tabs>
          <w:tab w:val="left" w:pos="1440"/>
        </w:tabs>
        <w:spacing w:line="0" w:lineRule="atLeast"/>
        <w:rPr>
          <w:rFonts w:ascii="Times New Roman" w:eastAsia="Times New Roman" w:hAnsi="Times New Roman"/>
          <w:sz w:val="24"/>
        </w:rPr>
      </w:pPr>
    </w:p>
    <w:p w14:paraId="1E7DC378" w14:textId="77777777" w:rsidR="00CE6885" w:rsidRDefault="00CE6885">
      <w:pPr>
        <w:tabs>
          <w:tab w:val="left" w:pos="1440"/>
        </w:tabs>
        <w:spacing w:line="0" w:lineRule="atLeast"/>
        <w:rPr>
          <w:rFonts w:ascii="Times New Roman" w:eastAsia="Times New Roman" w:hAnsi="Times New Roman"/>
          <w:sz w:val="24"/>
        </w:rPr>
      </w:pPr>
    </w:p>
    <w:p w14:paraId="1E7DC379" w14:textId="77777777" w:rsidR="00CE6885" w:rsidRDefault="00CE6885">
      <w:pPr>
        <w:tabs>
          <w:tab w:val="left" w:pos="1440"/>
        </w:tabs>
        <w:spacing w:line="0" w:lineRule="atLeast"/>
        <w:rPr>
          <w:rFonts w:ascii="Times New Roman" w:eastAsia="Times New Roman" w:hAnsi="Times New Roman"/>
          <w:sz w:val="24"/>
        </w:rPr>
      </w:pPr>
    </w:p>
    <w:p w14:paraId="1E7DC37A" w14:textId="77777777" w:rsidR="00CE6885" w:rsidRDefault="00CE6885">
      <w:pPr>
        <w:tabs>
          <w:tab w:val="left" w:pos="1440"/>
        </w:tabs>
        <w:spacing w:line="0" w:lineRule="atLeast"/>
        <w:rPr>
          <w:rFonts w:ascii="Times New Roman" w:eastAsia="Times New Roman" w:hAnsi="Times New Roman"/>
          <w:sz w:val="24"/>
        </w:rPr>
      </w:pPr>
    </w:p>
    <w:p w14:paraId="1E7DC37B" w14:textId="77777777"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- 5</w:t>
      </w:r>
    </w:p>
    <w:p w14:paraId="1E7DC37C" w14:textId="77777777" w:rsidR="00CE6885" w:rsidRDefault="007D6FA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SYSTEM REQUIREMENTS</w:t>
      </w:r>
    </w:p>
    <w:p w14:paraId="1E7DC37D" w14:textId="77777777" w:rsidR="00CE6885" w:rsidRDefault="007D6FAA">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 Requirement:</w:t>
      </w:r>
    </w:p>
    <w:p w14:paraId="1E7DC37E" w14:textId="77777777" w:rsidR="00CE6885" w:rsidRDefault="007D6FAA">
      <w:pPr>
        <w:numPr>
          <w:ilvl w:val="0"/>
          <w:numId w:val="7"/>
        </w:num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Front End: Chrome or Any Search Engine</w:t>
      </w:r>
    </w:p>
    <w:p w14:paraId="1E7DC37F" w14:textId="77777777" w:rsidR="00CE6885" w:rsidRDefault="007D6FAA">
      <w:pPr>
        <w:numPr>
          <w:ilvl w:val="0"/>
          <w:numId w:val="7"/>
        </w:numPr>
        <w:spacing w:line="360" w:lineRule="auto"/>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rPr>
        <w:t>Xampp</w:t>
      </w:r>
      <w:proofErr w:type="spellEnd"/>
      <w:r>
        <w:rPr>
          <w:rFonts w:ascii="Times New Roman" w:eastAsia="Times New Roman" w:hAnsi="Times New Roman" w:cs="Times New Roman"/>
          <w:sz w:val="24"/>
          <w:szCs w:val="24"/>
        </w:rPr>
        <w:t xml:space="preserve"> x64 bit</w:t>
      </w:r>
    </w:p>
    <w:p w14:paraId="1E7DC380" w14:textId="77777777" w:rsidR="00CE6885" w:rsidRDefault="007D6FAA">
      <w:pPr>
        <w:numPr>
          <w:ilvl w:val="0"/>
          <w:numId w:val="7"/>
        </w:num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Back End: Visual Studio Code or any Text Editor</w:t>
      </w:r>
    </w:p>
    <w:p w14:paraId="1E7DC381" w14:textId="77777777" w:rsidR="00CE6885" w:rsidRDefault="007D6FAA">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Hardware Requirement:</w:t>
      </w:r>
    </w:p>
    <w:p w14:paraId="1E7DC382" w14:textId="77777777" w:rsidR="00CE6885" w:rsidRDefault="007D6FAA">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 i3 or more</w:t>
      </w:r>
    </w:p>
    <w:p w14:paraId="1E7DC383" w14:textId="77777777" w:rsidR="00CE6885" w:rsidRDefault="007D6FAA">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RAM- 2 GB or more</w:t>
      </w:r>
    </w:p>
    <w:p w14:paraId="1E7DC384" w14:textId="77777777" w:rsidR="00CE6885" w:rsidRDefault="007D6FAA">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Disk- 500GB or more</w:t>
      </w:r>
    </w:p>
    <w:p w14:paraId="1E7DC385" w14:textId="77777777" w:rsidR="00CE6885" w:rsidRDefault="00CE6885">
      <w:pPr>
        <w:tabs>
          <w:tab w:val="left" w:pos="1440"/>
        </w:tabs>
        <w:spacing w:line="0" w:lineRule="atLeast"/>
        <w:rPr>
          <w:rFonts w:ascii="Times New Roman" w:eastAsia="Times New Roman" w:hAnsi="Times New Roman"/>
          <w:sz w:val="24"/>
        </w:rPr>
      </w:pPr>
    </w:p>
    <w:p w14:paraId="1E7DC386" w14:textId="77777777" w:rsidR="00CE6885" w:rsidRDefault="00CE6885">
      <w:pPr>
        <w:tabs>
          <w:tab w:val="left" w:pos="1440"/>
        </w:tabs>
        <w:spacing w:line="0" w:lineRule="atLeast"/>
        <w:rPr>
          <w:rFonts w:ascii="Times New Roman" w:eastAsia="Times New Roman" w:hAnsi="Times New Roman"/>
          <w:sz w:val="24"/>
        </w:rPr>
      </w:pPr>
    </w:p>
    <w:p w14:paraId="1E7DC387" w14:textId="77777777" w:rsidR="00CE6885" w:rsidRDefault="00CE6885">
      <w:pPr>
        <w:tabs>
          <w:tab w:val="left" w:pos="1440"/>
        </w:tabs>
        <w:spacing w:line="0" w:lineRule="atLeast"/>
        <w:rPr>
          <w:rFonts w:ascii="Times New Roman" w:eastAsia="Times New Roman" w:hAnsi="Times New Roman"/>
          <w:sz w:val="24"/>
        </w:rPr>
      </w:pPr>
    </w:p>
    <w:p w14:paraId="1E7DC388" w14:textId="77777777" w:rsidR="00CE6885" w:rsidRDefault="00CE6885">
      <w:pPr>
        <w:tabs>
          <w:tab w:val="left" w:pos="1440"/>
        </w:tabs>
        <w:spacing w:line="0" w:lineRule="atLeast"/>
        <w:rPr>
          <w:rFonts w:ascii="Times New Roman" w:eastAsia="Times New Roman" w:hAnsi="Times New Roman"/>
          <w:sz w:val="24"/>
        </w:rPr>
      </w:pPr>
    </w:p>
    <w:p w14:paraId="1E7DC389" w14:textId="77777777" w:rsidR="00CE6885" w:rsidRDefault="00CE6885">
      <w:pPr>
        <w:tabs>
          <w:tab w:val="left" w:pos="1440"/>
        </w:tabs>
        <w:spacing w:line="0" w:lineRule="atLeast"/>
        <w:rPr>
          <w:rFonts w:ascii="Times New Roman" w:eastAsia="Times New Roman" w:hAnsi="Times New Roman"/>
          <w:sz w:val="24"/>
        </w:rPr>
      </w:pPr>
    </w:p>
    <w:p w14:paraId="1E7DC38A" w14:textId="77777777" w:rsidR="00CE6885" w:rsidRDefault="00CE6885">
      <w:pPr>
        <w:tabs>
          <w:tab w:val="left" w:pos="1440"/>
        </w:tabs>
        <w:spacing w:line="0" w:lineRule="atLeast"/>
        <w:rPr>
          <w:rFonts w:ascii="Times New Roman" w:eastAsia="Times New Roman" w:hAnsi="Times New Roman"/>
          <w:sz w:val="24"/>
        </w:rPr>
      </w:pPr>
    </w:p>
    <w:p w14:paraId="1E7DC38B" w14:textId="77777777" w:rsidR="00CE6885" w:rsidRDefault="00CE6885">
      <w:pPr>
        <w:tabs>
          <w:tab w:val="left" w:pos="1440"/>
        </w:tabs>
        <w:spacing w:line="0" w:lineRule="atLeast"/>
        <w:rPr>
          <w:rFonts w:ascii="Times New Roman" w:eastAsia="Times New Roman" w:hAnsi="Times New Roman"/>
          <w:sz w:val="24"/>
        </w:rPr>
      </w:pPr>
    </w:p>
    <w:p w14:paraId="1E7DC38C" w14:textId="77777777" w:rsidR="00CE6885" w:rsidRDefault="00CE6885">
      <w:pPr>
        <w:tabs>
          <w:tab w:val="left" w:pos="1440"/>
        </w:tabs>
        <w:spacing w:line="0" w:lineRule="atLeast"/>
        <w:rPr>
          <w:rFonts w:ascii="Times New Roman" w:eastAsia="Times New Roman" w:hAnsi="Times New Roman"/>
          <w:sz w:val="24"/>
        </w:rPr>
      </w:pPr>
    </w:p>
    <w:p w14:paraId="1E7DC38D" w14:textId="77777777" w:rsidR="00CE6885" w:rsidRDefault="00CE6885">
      <w:pPr>
        <w:tabs>
          <w:tab w:val="left" w:pos="1440"/>
        </w:tabs>
        <w:spacing w:line="0" w:lineRule="atLeast"/>
        <w:rPr>
          <w:rFonts w:ascii="Times New Roman" w:eastAsia="Times New Roman" w:hAnsi="Times New Roman"/>
          <w:sz w:val="24"/>
        </w:rPr>
      </w:pPr>
    </w:p>
    <w:p w14:paraId="1E7DC38E" w14:textId="77777777" w:rsidR="00CE6885" w:rsidRDefault="00CE6885">
      <w:pPr>
        <w:tabs>
          <w:tab w:val="left" w:pos="1440"/>
        </w:tabs>
        <w:spacing w:line="0" w:lineRule="atLeast"/>
        <w:rPr>
          <w:rFonts w:ascii="Times New Roman" w:eastAsia="Times New Roman" w:hAnsi="Times New Roman"/>
          <w:sz w:val="24"/>
        </w:rPr>
      </w:pPr>
    </w:p>
    <w:p w14:paraId="1E7DC38F" w14:textId="77777777" w:rsidR="00CE6885" w:rsidRDefault="00CE6885">
      <w:pPr>
        <w:tabs>
          <w:tab w:val="left" w:pos="1440"/>
        </w:tabs>
        <w:spacing w:line="0" w:lineRule="atLeast"/>
        <w:rPr>
          <w:rFonts w:ascii="Times New Roman" w:eastAsia="Times New Roman" w:hAnsi="Times New Roman"/>
          <w:sz w:val="24"/>
        </w:rPr>
      </w:pPr>
    </w:p>
    <w:p w14:paraId="1E7DC390" w14:textId="77777777" w:rsidR="00CE6885" w:rsidRDefault="00CE6885">
      <w:pPr>
        <w:tabs>
          <w:tab w:val="left" w:pos="1440"/>
        </w:tabs>
        <w:spacing w:line="0" w:lineRule="atLeast"/>
        <w:rPr>
          <w:rFonts w:ascii="Times New Roman" w:eastAsia="Times New Roman" w:hAnsi="Times New Roman"/>
          <w:sz w:val="24"/>
        </w:rPr>
      </w:pPr>
    </w:p>
    <w:p w14:paraId="1E7DC391" w14:textId="77777777" w:rsidR="00CE6885" w:rsidRDefault="00CE6885">
      <w:pPr>
        <w:tabs>
          <w:tab w:val="left" w:pos="1440"/>
        </w:tabs>
        <w:spacing w:line="0" w:lineRule="atLeast"/>
        <w:rPr>
          <w:rFonts w:ascii="Times New Roman" w:eastAsia="Times New Roman" w:hAnsi="Times New Roman"/>
          <w:sz w:val="24"/>
        </w:rPr>
      </w:pPr>
    </w:p>
    <w:p w14:paraId="1E7DC392" w14:textId="77777777" w:rsidR="00CE6885" w:rsidRDefault="00CE6885">
      <w:pPr>
        <w:tabs>
          <w:tab w:val="left" w:pos="1440"/>
        </w:tabs>
        <w:spacing w:line="0" w:lineRule="atLeast"/>
        <w:rPr>
          <w:rFonts w:ascii="Times New Roman" w:eastAsia="Times New Roman" w:hAnsi="Times New Roman"/>
          <w:sz w:val="24"/>
        </w:rPr>
      </w:pPr>
    </w:p>
    <w:p w14:paraId="1E7DC393" w14:textId="77777777" w:rsidR="00CE6885" w:rsidRDefault="00CE6885">
      <w:pPr>
        <w:tabs>
          <w:tab w:val="left" w:pos="1440"/>
        </w:tabs>
        <w:spacing w:line="0" w:lineRule="atLeast"/>
        <w:rPr>
          <w:rFonts w:ascii="Times New Roman" w:eastAsia="Times New Roman" w:hAnsi="Times New Roman"/>
          <w:sz w:val="24"/>
        </w:rPr>
      </w:pPr>
    </w:p>
    <w:p w14:paraId="1E7DC394" w14:textId="77777777" w:rsidR="00CE6885" w:rsidRDefault="00CE6885">
      <w:pPr>
        <w:tabs>
          <w:tab w:val="left" w:pos="1440"/>
        </w:tabs>
        <w:spacing w:line="0" w:lineRule="atLeast"/>
        <w:rPr>
          <w:rFonts w:ascii="Times New Roman" w:eastAsia="Times New Roman" w:hAnsi="Times New Roman"/>
          <w:sz w:val="24"/>
        </w:rPr>
      </w:pPr>
    </w:p>
    <w:p w14:paraId="1E7DC395" w14:textId="77777777" w:rsidR="00CE6885" w:rsidRDefault="00CE6885">
      <w:pPr>
        <w:tabs>
          <w:tab w:val="left" w:pos="1440"/>
        </w:tabs>
        <w:spacing w:line="0" w:lineRule="atLeast"/>
        <w:rPr>
          <w:rFonts w:ascii="Times New Roman" w:eastAsia="Times New Roman" w:hAnsi="Times New Roman"/>
          <w:sz w:val="24"/>
        </w:rPr>
      </w:pPr>
    </w:p>
    <w:p w14:paraId="1E7DC396" w14:textId="77777777" w:rsidR="00CE6885" w:rsidRDefault="00CE6885">
      <w:pPr>
        <w:tabs>
          <w:tab w:val="left" w:pos="1440"/>
        </w:tabs>
        <w:spacing w:line="0" w:lineRule="atLeast"/>
        <w:rPr>
          <w:rFonts w:ascii="Times New Roman" w:eastAsia="Times New Roman" w:hAnsi="Times New Roman"/>
          <w:sz w:val="24"/>
        </w:rPr>
      </w:pPr>
    </w:p>
    <w:p w14:paraId="1E7DC397" w14:textId="77777777" w:rsidR="00CE6885" w:rsidRDefault="00CE6885">
      <w:pPr>
        <w:tabs>
          <w:tab w:val="left" w:pos="1440"/>
        </w:tabs>
        <w:spacing w:line="0" w:lineRule="atLeast"/>
        <w:rPr>
          <w:rFonts w:ascii="Times New Roman" w:eastAsia="Times New Roman" w:hAnsi="Times New Roman"/>
          <w:sz w:val="24"/>
        </w:rPr>
      </w:pPr>
    </w:p>
    <w:p w14:paraId="1E7DC398" w14:textId="77777777" w:rsidR="00CE6885" w:rsidRDefault="00CE6885">
      <w:pPr>
        <w:tabs>
          <w:tab w:val="left" w:pos="1440"/>
        </w:tabs>
        <w:spacing w:line="0" w:lineRule="atLeast"/>
        <w:rPr>
          <w:rFonts w:ascii="Times New Roman" w:eastAsia="Times New Roman" w:hAnsi="Times New Roman"/>
          <w:sz w:val="24"/>
        </w:rPr>
      </w:pPr>
    </w:p>
    <w:p w14:paraId="1E7DC399" w14:textId="77777777" w:rsidR="00CE6885" w:rsidRDefault="00CE6885">
      <w:pPr>
        <w:tabs>
          <w:tab w:val="left" w:pos="1440"/>
        </w:tabs>
        <w:spacing w:line="0" w:lineRule="atLeast"/>
        <w:rPr>
          <w:rFonts w:ascii="Times New Roman" w:eastAsia="Times New Roman" w:hAnsi="Times New Roman"/>
          <w:sz w:val="24"/>
        </w:rPr>
      </w:pPr>
    </w:p>
    <w:p w14:paraId="1E7DC39A" w14:textId="77777777" w:rsidR="00CE6885" w:rsidRDefault="00CE6885">
      <w:pPr>
        <w:tabs>
          <w:tab w:val="left" w:pos="1440"/>
        </w:tabs>
        <w:spacing w:line="0" w:lineRule="atLeast"/>
        <w:rPr>
          <w:rFonts w:ascii="Times New Roman" w:eastAsia="Times New Roman" w:hAnsi="Times New Roman"/>
          <w:sz w:val="24"/>
        </w:rPr>
      </w:pPr>
    </w:p>
    <w:p w14:paraId="1E7DC39B" w14:textId="77777777" w:rsidR="00CE6885" w:rsidRDefault="00CE6885">
      <w:pPr>
        <w:tabs>
          <w:tab w:val="left" w:pos="1440"/>
        </w:tabs>
        <w:spacing w:line="0" w:lineRule="atLeast"/>
        <w:rPr>
          <w:rFonts w:ascii="Times New Roman" w:eastAsia="Times New Roman" w:hAnsi="Times New Roman"/>
          <w:sz w:val="24"/>
        </w:rPr>
      </w:pPr>
    </w:p>
    <w:p w14:paraId="1E7DC39C" w14:textId="77777777" w:rsidR="00CE6885" w:rsidRDefault="00CE6885">
      <w:pPr>
        <w:tabs>
          <w:tab w:val="left" w:pos="1440"/>
        </w:tabs>
        <w:spacing w:line="0" w:lineRule="atLeast"/>
        <w:rPr>
          <w:rFonts w:ascii="Times New Roman" w:eastAsia="Times New Roman" w:hAnsi="Times New Roman"/>
          <w:sz w:val="24"/>
        </w:rPr>
      </w:pPr>
    </w:p>
    <w:p w14:paraId="1E7DC39D" w14:textId="77777777" w:rsidR="00CE6885" w:rsidRDefault="00CE6885">
      <w:pPr>
        <w:tabs>
          <w:tab w:val="left" w:pos="1440"/>
        </w:tabs>
        <w:spacing w:line="0" w:lineRule="atLeast"/>
        <w:rPr>
          <w:rFonts w:ascii="Times New Roman" w:eastAsia="Times New Roman" w:hAnsi="Times New Roman"/>
          <w:sz w:val="24"/>
        </w:rPr>
      </w:pPr>
    </w:p>
    <w:p w14:paraId="1E7DC39E" w14:textId="77777777" w:rsidR="00CE6885" w:rsidRDefault="00CE6885">
      <w:pPr>
        <w:tabs>
          <w:tab w:val="left" w:pos="1440"/>
        </w:tabs>
        <w:spacing w:line="0" w:lineRule="atLeast"/>
        <w:rPr>
          <w:rFonts w:ascii="Times New Roman" w:eastAsia="Times New Roman" w:hAnsi="Times New Roman"/>
          <w:sz w:val="24"/>
        </w:rPr>
      </w:pPr>
    </w:p>
    <w:p w14:paraId="1E7DC39F" w14:textId="77777777" w:rsidR="00CE6885" w:rsidRDefault="00CE6885">
      <w:pPr>
        <w:tabs>
          <w:tab w:val="left" w:pos="1440"/>
        </w:tabs>
        <w:spacing w:line="0" w:lineRule="atLeast"/>
        <w:rPr>
          <w:rFonts w:ascii="Times New Roman" w:eastAsia="Times New Roman" w:hAnsi="Times New Roman"/>
          <w:sz w:val="24"/>
        </w:rPr>
      </w:pPr>
    </w:p>
    <w:p w14:paraId="1E7DC3A0" w14:textId="77777777" w:rsidR="00CE6885" w:rsidRDefault="00CE6885">
      <w:pPr>
        <w:tabs>
          <w:tab w:val="left" w:pos="1440"/>
        </w:tabs>
        <w:spacing w:line="0" w:lineRule="atLeast"/>
        <w:rPr>
          <w:rFonts w:ascii="Times New Roman" w:eastAsia="Times New Roman" w:hAnsi="Times New Roman"/>
          <w:sz w:val="24"/>
        </w:rPr>
      </w:pPr>
    </w:p>
    <w:p w14:paraId="1E7DC3A1" w14:textId="77777777" w:rsidR="00CE6885" w:rsidRDefault="00CE6885">
      <w:pPr>
        <w:tabs>
          <w:tab w:val="left" w:pos="1440"/>
        </w:tabs>
        <w:spacing w:line="0" w:lineRule="atLeast"/>
        <w:rPr>
          <w:rFonts w:ascii="Times New Roman" w:eastAsia="Times New Roman" w:hAnsi="Times New Roman"/>
          <w:sz w:val="24"/>
        </w:rPr>
      </w:pPr>
    </w:p>
    <w:p w14:paraId="1E7DC3A2" w14:textId="77777777" w:rsidR="00CE6885" w:rsidRDefault="00CE6885">
      <w:pPr>
        <w:tabs>
          <w:tab w:val="left" w:pos="1440"/>
        </w:tabs>
        <w:spacing w:line="0" w:lineRule="atLeast"/>
        <w:rPr>
          <w:rFonts w:ascii="Times New Roman" w:eastAsia="Times New Roman" w:hAnsi="Times New Roman"/>
          <w:sz w:val="24"/>
        </w:rPr>
      </w:pPr>
    </w:p>
    <w:p w14:paraId="1E7DC3A3" w14:textId="77777777" w:rsidR="00CE6885" w:rsidRDefault="00CE6885">
      <w:pPr>
        <w:tabs>
          <w:tab w:val="left" w:pos="1440"/>
        </w:tabs>
        <w:spacing w:line="0" w:lineRule="atLeast"/>
        <w:rPr>
          <w:rFonts w:ascii="Times New Roman" w:eastAsia="Times New Roman" w:hAnsi="Times New Roman"/>
          <w:sz w:val="24"/>
        </w:rPr>
      </w:pPr>
    </w:p>
    <w:p w14:paraId="1E7DC3A4" w14:textId="77777777" w:rsidR="00CE6885" w:rsidRDefault="00CE6885">
      <w:pPr>
        <w:tabs>
          <w:tab w:val="left" w:pos="1440"/>
        </w:tabs>
        <w:spacing w:line="0" w:lineRule="atLeast"/>
        <w:rPr>
          <w:rFonts w:ascii="Times New Roman" w:eastAsia="Times New Roman" w:hAnsi="Times New Roman"/>
          <w:sz w:val="24"/>
        </w:rPr>
      </w:pPr>
    </w:p>
    <w:p w14:paraId="1E7DC3A5" w14:textId="77777777" w:rsidR="00CE6885" w:rsidRDefault="00CE6885">
      <w:pPr>
        <w:tabs>
          <w:tab w:val="left" w:pos="1440"/>
        </w:tabs>
        <w:spacing w:line="0" w:lineRule="atLeast"/>
        <w:rPr>
          <w:rFonts w:ascii="Times New Roman" w:eastAsia="Times New Roman" w:hAnsi="Times New Roman"/>
          <w:sz w:val="24"/>
        </w:rPr>
      </w:pPr>
    </w:p>
    <w:p w14:paraId="1E7DC3A6" w14:textId="77777777" w:rsidR="00CE6885" w:rsidRDefault="00CE6885">
      <w:pPr>
        <w:tabs>
          <w:tab w:val="left" w:pos="1440"/>
        </w:tabs>
        <w:spacing w:line="0" w:lineRule="atLeast"/>
        <w:rPr>
          <w:rFonts w:ascii="Times New Roman" w:eastAsia="Times New Roman" w:hAnsi="Times New Roman"/>
          <w:sz w:val="24"/>
        </w:rPr>
      </w:pPr>
    </w:p>
    <w:p w14:paraId="1E7DC3A7" w14:textId="77777777" w:rsidR="00CE6885" w:rsidRDefault="00CE6885">
      <w:pPr>
        <w:tabs>
          <w:tab w:val="left" w:pos="1440"/>
        </w:tabs>
        <w:spacing w:line="0" w:lineRule="atLeast"/>
        <w:rPr>
          <w:rFonts w:ascii="Times New Roman" w:eastAsia="Times New Roman" w:hAnsi="Times New Roman"/>
          <w:sz w:val="24"/>
        </w:rPr>
      </w:pPr>
    </w:p>
    <w:p w14:paraId="1E7DC3A8" w14:textId="77777777"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- 6</w:t>
      </w:r>
    </w:p>
    <w:p w14:paraId="1E7DC3A9" w14:textId="77777777" w:rsidR="00CE6885" w:rsidRDefault="007D6FA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PLAGIARISM CHECK</w:t>
      </w:r>
    </w:p>
    <w:p w14:paraId="1E7DC3AA" w14:textId="77777777" w:rsidR="00CE6885" w:rsidRDefault="007D6FA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1E7DC41F" wp14:editId="1E7DC420">
            <wp:extent cx="5484621" cy="2876550"/>
            <wp:effectExtent l="19050" t="19050" r="20955" b="19050"/>
            <wp:docPr id="7" name="Picture 7" descr="C:\Users\veeresh\Pictures\Saved 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veeresh\Pictures\Saved Pictures\Screenshots\Screenshot (23).png"/>
                    <pic:cNvPicPr>
                      <a:picLocks noChangeAspect="1" noChangeArrowheads="1"/>
                    </pic:cNvPicPr>
                  </pic:nvPicPr>
                  <pic:blipFill>
                    <a:blip r:embed="rId19">
                      <a:extLst>
                        <a:ext uri="{28A0092B-C50C-407E-A947-70E740481C1C}">
                          <a14:useLocalDpi xmlns:a14="http://schemas.microsoft.com/office/drawing/2010/main" val="0"/>
                        </a:ext>
                      </a:extLst>
                    </a:blip>
                    <a:srcRect r="4938" b="11278"/>
                    <a:stretch>
                      <a:fillRect/>
                    </a:stretch>
                  </pic:blipFill>
                  <pic:spPr>
                    <a:xfrm>
                      <a:off x="0" y="0"/>
                      <a:ext cx="5484933" cy="2876714"/>
                    </a:xfrm>
                    <a:prstGeom prst="rect">
                      <a:avLst/>
                    </a:prstGeom>
                    <a:noFill/>
                    <a:ln w="19050">
                      <a:solidFill>
                        <a:schemeClr val="tx1"/>
                      </a:solidFill>
                    </a:ln>
                  </pic:spPr>
                </pic:pic>
              </a:graphicData>
            </a:graphic>
          </wp:inline>
        </w:drawing>
      </w:r>
    </w:p>
    <w:p w14:paraId="1E7DC3AB" w14:textId="77777777" w:rsidR="00CE6885" w:rsidRDefault="00CE6885">
      <w:pPr>
        <w:tabs>
          <w:tab w:val="left" w:pos="1440"/>
        </w:tabs>
        <w:spacing w:line="0" w:lineRule="atLeast"/>
        <w:rPr>
          <w:rFonts w:ascii="Times New Roman" w:eastAsia="Times New Roman" w:hAnsi="Times New Roman"/>
          <w:sz w:val="24"/>
        </w:rPr>
      </w:pPr>
    </w:p>
    <w:p w14:paraId="1E7DC3AC" w14:textId="77777777" w:rsidR="00CE6885" w:rsidRDefault="007D6FAA">
      <w:pPr>
        <w:tabs>
          <w:tab w:val="left" w:pos="1440"/>
        </w:tabs>
        <w:spacing w:line="0" w:lineRule="atLeast"/>
        <w:jc w:val="both"/>
        <w:rPr>
          <w:rFonts w:ascii="Times New Roman" w:hAnsi="Times New Roman" w:cs="Times New Roman"/>
          <w:color w:val="222222"/>
          <w:sz w:val="24"/>
          <w:szCs w:val="24"/>
          <w:shd w:val="clear" w:color="auto" w:fill="FFFFFF"/>
        </w:rPr>
      </w:pPr>
      <w:r>
        <w:rPr>
          <w:rFonts w:ascii="Times New Roman" w:eastAsia="Times New Roman" w:hAnsi="Times New Roman"/>
          <w:sz w:val="24"/>
        </w:rPr>
        <w:tab/>
      </w:r>
      <w:r>
        <w:rPr>
          <w:rFonts w:ascii="Times New Roman" w:hAnsi="Times New Roman" w:cs="Times New Roman"/>
          <w:color w:val="222222"/>
          <w:sz w:val="24"/>
          <w:szCs w:val="24"/>
          <w:shd w:val="clear" w:color="auto" w:fill="FFFFFF"/>
        </w:rPr>
        <w:t xml:space="preserve">Plagiarism detection is the process of locating instances of plagiarism within a work or document. The widespread use of computers and the advent of the Internet have made it easier to plagiarize the work. With the free plagiarism checker by </w:t>
      </w:r>
      <w:proofErr w:type="spellStart"/>
      <w:r>
        <w:rPr>
          <w:rFonts w:ascii="Times New Roman" w:hAnsi="Times New Roman" w:cs="Times New Roman"/>
          <w:color w:val="222222"/>
          <w:sz w:val="24"/>
          <w:szCs w:val="24"/>
          <w:shd w:val="clear" w:color="auto" w:fill="FFFFFF"/>
        </w:rPr>
        <w:t>Edubirdie</w:t>
      </w:r>
      <w:proofErr w:type="spellEnd"/>
      <w:r>
        <w:rPr>
          <w:rFonts w:ascii="Times New Roman" w:hAnsi="Times New Roman" w:cs="Times New Roman"/>
          <w:color w:val="222222"/>
          <w:sz w:val="24"/>
          <w:szCs w:val="24"/>
          <w:shd w:val="clear" w:color="auto" w:fill="FFFFFF"/>
        </w:rPr>
        <w:t xml:space="preserve"> available online, the code for gym management system is verified and displays that the project code is unique.</w:t>
      </w:r>
    </w:p>
    <w:p w14:paraId="1E7DC3AD" w14:textId="77777777" w:rsidR="00CE6885" w:rsidRDefault="00CE6885">
      <w:pPr>
        <w:tabs>
          <w:tab w:val="left" w:pos="1440"/>
        </w:tabs>
        <w:spacing w:line="0" w:lineRule="atLeast"/>
        <w:jc w:val="both"/>
        <w:rPr>
          <w:rFonts w:ascii="Times New Roman" w:hAnsi="Times New Roman" w:cs="Times New Roman"/>
          <w:color w:val="222222"/>
          <w:sz w:val="24"/>
          <w:szCs w:val="24"/>
          <w:shd w:val="clear" w:color="auto" w:fill="FFFFFF"/>
        </w:rPr>
      </w:pPr>
    </w:p>
    <w:p w14:paraId="1E7DC3AE" w14:textId="77777777" w:rsidR="00CE6885" w:rsidRDefault="007D6FAA">
      <w:pPr>
        <w:tabs>
          <w:tab w:val="left" w:pos="1440"/>
        </w:tabs>
        <w:spacing w:line="0" w:lineRule="atLeast"/>
        <w:jc w:val="both"/>
        <w:rPr>
          <w:rFonts w:ascii="Times New Roman" w:eastAsia="Times New Roman" w:hAnsi="Times New Roman" w:cs="Times New Roman"/>
          <w:sz w:val="24"/>
          <w:szCs w:val="24"/>
        </w:rPr>
      </w:pPr>
      <w:r>
        <w:rPr>
          <w:rFonts w:ascii="Times New Roman" w:hAnsi="Times New Roman" w:cs="Times New Roman"/>
          <w:b/>
          <w:color w:val="222222"/>
          <w:sz w:val="24"/>
          <w:szCs w:val="24"/>
          <w:shd w:val="clear" w:color="auto" w:fill="FFFFFF"/>
        </w:rPr>
        <w:t>PLAGIARISM CHECKER OF CODE</w:t>
      </w:r>
      <w:r>
        <w:rPr>
          <w:rFonts w:ascii="Times New Roman" w:hAnsi="Times New Roman" w:cs="Times New Roman"/>
          <w:color w:val="222222"/>
          <w:sz w:val="24"/>
          <w:szCs w:val="24"/>
          <w:shd w:val="clear" w:color="auto" w:fill="FFFFFF"/>
        </w:rPr>
        <w:t xml:space="preserve"> – </w:t>
      </w:r>
      <w:r>
        <w:rPr>
          <w:rFonts w:ascii="Times New Roman" w:hAnsi="Times New Roman" w:cs="Times New Roman"/>
          <w:b/>
          <w:color w:val="222222"/>
          <w:sz w:val="24"/>
          <w:szCs w:val="24"/>
          <w:shd w:val="clear" w:color="auto" w:fill="FFFFFF"/>
        </w:rPr>
        <w:t>100%</w:t>
      </w:r>
      <w:r>
        <w:rPr>
          <w:rFonts w:ascii="Times New Roman" w:hAnsi="Times New Roman" w:cs="Times New Roman"/>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UNIQUE</w:t>
      </w:r>
    </w:p>
    <w:p w14:paraId="1E7DC3AF" w14:textId="77777777"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sz w:val="24"/>
        </w:rPr>
        <w:tab/>
      </w:r>
    </w:p>
    <w:p w14:paraId="1E7DC3B0" w14:textId="77777777" w:rsidR="00CE6885" w:rsidRDefault="007D6FAA">
      <w:pPr>
        <w:tabs>
          <w:tab w:val="left" w:pos="1440"/>
        </w:tabs>
        <w:spacing w:line="0" w:lineRule="atLeast"/>
        <w:jc w:val="center"/>
        <w:rPr>
          <w:rFonts w:ascii="Times New Roman" w:eastAsia="Times New Roman" w:hAnsi="Times New Roman"/>
          <w:sz w:val="24"/>
        </w:rPr>
      </w:pPr>
      <w:r>
        <w:rPr>
          <w:rFonts w:ascii="Times New Roman" w:eastAsia="Times New Roman" w:hAnsi="Times New Roman"/>
          <w:noProof/>
          <w:sz w:val="24"/>
        </w:rPr>
        <w:drawing>
          <wp:inline distT="0" distB="0" distL="114300" distR="114300" wp14:anchorId="1E7DC421" wp14:editId="1E7DC422">
            <wp:extent cx="5483225" cy="3164840"/>
            <wp:effectExtent l="19050" t="19050" r="22225" b="16510"/>
            <wp:docPr id="16" name="Picture 16" descr="abhi r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bhi rpt"/>
                    <pic:cNvPicPr>
                      <a:picLocks noChangeAspect="1"/>
                    </pic:cNvPicPr>
                  </pic:nvPicPr>
                  <pic:blipFill>
                    <a:blip r:embed="rId20"/>
                    <a:stretch>
                      <a:fillRect/>
                    </a:stretch>
                  </pic:blipFill>
                  <pic:spPr>
                    <a:xfrm>
                      <a:off x="0" y="0"/>
                      <a:ext cx="5483225" cy="3164840"/>
                    </a:xfrm>
                    <a:prstGeom prst="rect">
                      <a:avLst/>
                    </a:prstGeom>
                    <a:ln w="19050">
                      <a:solidFill>
                        <a:schemeClr val="tx1"/>
                      </a:solidFill>
                    </a:ln>
                  </pic:spPr>
                </pic:pic>
              </a:graphicData>
            </a:graphic>
          </wp:inline>
        </w:drawing>
      </w:r>
    </w:p>
    <w:p w14:paraId="1E7DC3B1" w14:textId="77777777" w:rsidR="00CE6885" w:rsidRDefault="00CE6885">
      <w:pPr>
        <w:tabs>
          <w:tab w:val="left" w:pos="1440"/>
        </w:tabs>
        <w:spacing w:line="0" w:lineRule="atLeast"/>
        <w:rPr>
          <w:rFonts w:ascii="Times New Roman" w:eastAsia="Times New Roman" w:hAnsi="Times New Roman"/>
          <w:sz w:val="24"/>
        </w:rPr>
      </w:pPr>
    </w:p>
    <w:p w14:paraId="1E7DC3B2" w14:textId="77777777" w:rsidR="00CE6885" w:rsidRDefault="007D6FAA">
      <w:pPr>
        <w:tabs>
          <w:tab w:val="left" w:pos="1440"/>
        </w:tabs>
        <w:spacing w:line="0" w:lineRule="atLeast"/>
        <w:jc w:val="both"/>
        <w:rPr>
          <w:rFonts w:ascii="Times New Roman" w:eastAsia="Times New Roman" w:hAnsi="Times New Roman"/>
          <w:sz w:val="24"/>
        </w:rPr>
      </w:pPr>
      <w:r>
        <w:rPr>
          <w:rFonts w:ascii="Times New Roman" w:hAnsi="Times New Roman" w:cs="Times New Roman"/>
          <w:b/>
          <w:color w:val="222222"/>
          <w:sz w:val="24"/>
          <w:szCs w:val="24"/>
          <w:shd w:val="clear" w:color="auto" w:fill="FFFFFF"/>
        </w:rPr>
        <w:t>PLAGIARISM CHECKER OF REPORT</w:t>
      </w:r>
      <w:r>
        <w:rPr>
          <w:rFonts w:ascii="Times New Roman" w:hAnsi="Times New Roman" w:cs="Times New Roman"/>
          <w:color w:val="222222"/>
          <w:sz w:val="24"/>
          <w:szCs w:val="24"/>
          <w:shd w:val="clear" w:color="auto" w:fill="FFFFFF"/>
        </w:rPr>
        <w:t xml:space="preserve"> – </w:t>
      </w:r>
      <w:r>
        <w:rPr>
          <w:rFonts w:ascii="Times New Roman" w:hAnsi="Times New Roman" w:cs="Times New Roman"/>
          <w:b/>
          <w:bCs/>
          <w:color w:val="222222"/>
          <w:sz w:val="24"/>
          <w:szCs w:val="24"/>
          <w:shd w:val="clear" w:color="auto" w:fill="FFFFFF"/>
        </w:rPr>
        <w:t>83.3</w:t>
      </w:r>
      <w:r>
        <w:rPr>
          <w:rFonts w:ascii="Times New Roman" w:hAnsi="Times New Roman" w:cs="Times New Roman"/>
          <w:b/>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Pr>
          <w:rFonts w:ascii="Times New Roman" w:hAnsi="Times New Roman" w:cs="Times New Roman"/>
          <w:b/>
          <w:bCs/>
          <w:color w:val="222222"/>
          <w:sz w:val="24"/>
          <w:szCs w:val="24"/>
          <w:shd w:val="clear" w:color="auto" w:fill="FFFFFF"/>
        </w:rPr>
        <w:t>UNIQUE</w:t>
      </w:r>
    </w:p>
    <w:p w14:paraId="1E7DC3B3" w14:textId="77777777" w:rsidR="00CE6885" w:rsidRDefault="00CE6885">
      <w:pPr>
        <w:tabs>
          <w:tab w:val="left" w:pos="1440"/>
        </w:tabs>
        <w:spacing w:line="0" w:lineRule="atLeast"/>
        <w:rPr>
          <w:rFonts w:ascii="Times New Roman" w:eastAsia="Times New Roman" w:hAnsi="Times New Roman"/>
          <w:sz w:val="24"/>
        </w:rPr>
      </w:pPr>
    </w:p>
    <w:p w14:paraId="1E7DC3B4" w14:textId="77777777"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- 7</w:t>
      </w:r>
    </w:p>
    <w:p w14:paraId="1E7DC3B5" w14:textId="77777777" w:rsidR="00CE6885" w:rsidRDefault="007D6FAA">
      <w:pPr>
        <w:tabs>
          <w:tab w:val="left" w:pos="1440"/>
        </w:tabs>
        <w:spacing w:line="0" w:lineRule="atLeast"/>
        <w:jc w:val="center"/>
        <w:rPr>
          <w:rFonts w:ascii="Times New Roman" w:eastAsia="Times New Roman" w:hAnsi="Times New Roman"/>
          <w:sz w:val="24"/>
        </w:rPr>
      </w:pPr>
      <w:r>
        <w:rPr>
          <w:rFonts w:ascii="Times New Roman" w:eastAsia="Times New Roman" w:hAnsi="Times New Roman"/>
          <w:b/>
          <w:sz w:val="28"/>
        </w:rPr>
        <w:t>COST ESTIMATION OF PROJECT</w:t>
      </w:r>
    </w:p>
    <w:p w14:paraId="1E7DC3B6" w14:textId="77777777" w:rsidR="00CE6885" w:rsidRDefault="00CE6885">
      <w:pPr>
        <w:tabs>
          <w:tab w:val="left" w:pos="1440"/>
        </w:tabs>
        <w:spacing w:line="0" w:lineRule="atLeast"/>
        <w:rPr>
          <w:rFonts w:ascii="Times New Roman" w:eastAsia="Times New Roman" w:hAnsi="Times New Roman"/>
          <w:sz w:val="24"/>
        </w:rPr>
      </w:pPr>
    </w:p>
    <w:p w14:paraId="1E7DC3B7" w14:textId="77777777" w:rsidR="00CE6885" w:rsidRDefault="00CE6885">
      <w:pPr>
        <w:tabs>
          <w:tab w:val="left" w:pos="1440"/>
        </w:tabs>
        <w:spacing w:line="0" w:lineRule="atLeast"/>
        <w:rPr>
          <w:rFonts w:ascii="Times New Roman" w:eastAsia="Times New Roman" w:hAnsi="Times New Roman"/>
          <w:sz w:val="24"/>
        </w:rPr>
      </w:pPr>
    </w:p>
    <w:p w14:paraId="1E7DC3B8" w14:textId="77777777" w:rsidR="00CE6885" w:rsidRDefault="00CE6885">
      <w:pPr>
        <w:tabs>
          <w:tab w:val="left" w:pos="1440"/>
        </w:tabs>
        <w:spacing w:line="0" w:lineRule="atLeast"/>
        <w:rPr>
          <w:rFonts w:ascii="Times New Roman" w:eastAsia="Times New Roman" w:hAnsi="Times New Roman"/>
          <w:sz w:val="24"/>
        </w:rPr>
      </w:pPr>
    </w:p>
    <w:p w14:paraId="1E7DC3B9" w14:textId="77777777" w:rsidR="00CE6885" w:rsidRDefault="007D6FAA">
      <w:pPr>
        <w:tabs>
          <w:tab w:val="left" w:pos="1440"/>
        </w:tabs>
        <w:spacing w:line="0" w:lineRule="atLeast"/>
        <w:jc w:val="center"/>
        <w:rPr>
          <w:rFonts w:ascii="Times New Roman" w:eastAsia="Times New Roman" w:hAnsi="Times New Roman"/>
          <w:sz w:val="24"/>
        </w:rPr>
      </w:pPr>
      <w:r>
        <w:rPr>
          <w:rFonts w:ascii="Times New Roman" w:eastAsia="Times New Roman" w:hAnsi="Times New Roman"/>
          <w:sz w:val="24"/>
        </w:rPr>
        <w:t>PROJECT NAME:</w:t>
      </w:r>
      <w:r>
        <w:rPr>
          <w:rFonts w:ascii="Times New Roman" w:eastAsia="Times New Roman" w:hAnsi="Times New Roman"/>
          <w:b/>
          <w:sz w:val="24"/>
        </w:rPr>
        <w:t xml:space="preserve"> GYM MANAGEMENT SYSTEM</w:t>
      </w:r>
    </w:p>
    <w:p w14:paraId="1E7DC3BA" w14:textId="77777777" w:rsidR="00CE6885" w:rsidRDefault="00CE6885">
      <w:pPr>
        <w:tabs>
          <w:tab w:val="left" w:pos="1440"/>
        </w:tabs>
        <w:spacing w:line="0" w:lineRule="atLeast"/>
        <w:rPr>
          <w:rFonts w:ascii="Times New Roman" w:eastAsia="Times New Roman" w:hAnsi="Times New Roman"/>
          <w:sz w:val="24"/>
        </w:rPr>
      </w:pPr>
    </w:p>
    <w:p w14:paraId="1E7DC3BB" w14:textId="77777777" w:rsidR="00CE6885" w:rsidRDefault="00CE6885">
      <w:pPr>
        <w:tabs>
          <w:tab w:val="left" w:pos="1440"/>
        </w:tabs>
        <w:spacing w:line="0" w:lineRule="atLeast"/>
        <w:rPr>
          <w:rFonts w:ascii="Times New Roman" w:eastAsia="Times New Roman" w:hAnsi="Times New Roman"/>
          <w:sz w:val="24"/>
        </w:rPr>
      </w:pPr>
    </w:p>
    <w:p w14:paraId="1E7DC3BC" w14:textId="77777777" w:rsidR="00CE6885" w:rsidRDefault="00CE6885">
      <w:pPr>
        <w:tabs>
          <w:tab w:val="left" w:pos="1440"/>
        </w:tabs>
        <w:spacing w:line="0" w:lineRule="atLeast"/>
        <w:rPr>
          <w:rFonts w:ascii="Times New Roman" w:eastAsia="Times New Roman" w:hAnsi="Times New Roman"/>
          <w:sz w:val="24"/>
        </w:rPr>
      </w:pPr>
    </w:p>
    <w:tbl>
      <w:tblPr>
        <w:tblStyle w:val="GridTable4-Accent31"/>
        <w:tblW w:w="9016" w:type="dxa"/>
        <w:jc w:val="center"/>
        <w:tblLayout w:type="fixed"/>
        <w:tblLook w:val="04A0" w:firstRow="1" w:lastRow="0" w:firstColumn="1" w:lastColumn="0" w:noHBand="0" w:noVBand="1"/>
      </w:tblPr>
      <w:tblGrid>
        <w:gridCol w:w="2254"/>
        <w:gridCol w:w="2254"/>
        <w:gridCol w:w="2254"/>
        <w:gridCol w:w="2254"/>
      </w:tblGrid>
      <w:tr w:rsidR="00CE6885" w14:paraId="1E7DC3C2" w14:textId="77777777" w:rsidTr="00CE68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1E7DC3BD" w14:textId="77777777"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Sl. NO</w:t>
            </w:r>
          </w:p>
        </w:tc>
        <w:tc>
          <w:tcPr>
            <w:tcW w:w="2254" w:type="dxa"/>
          </w:tcPr>
          <w:p w14:paraId="1E7DC3BE" w14:textId="77777777" w:rsidR="00CE6885" w:rsidRDefault="007D6FAA">
            <w:pPr>
              <w:tabs>
                <w:tab w:val="left" w:pos="144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rPr>
            </w:pPr>
            <w:r>
              <w:rPr>
                <w:rFonts w:ascii="Times New Roman" w:eastAsia="Times New Roman" w:hAnsi="Times New Roman"/>
                <w:sz w:val="24"/>
              </w:rPr>
              <w:t>PHASE</w:t>
            </w:r>
          </w:p>
        </w:tc>
        <w:tc>
          <w:tcPr>
            <w:tcW w:w="2254" w:type="dxa"/>
          </w:tcPr>
          <w:p w14:paraId="1E7DC3BF" w14:textId="77777777" w:rsidR="00CE6885" w:rsidRDefault="007D6FAA">
            <w:pPr>
              <w:tabs>
                <w:tab w:val="left" w:pos="144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rPr>
            </w:pPr>
            <w:r>
              <w:rPr>
                <w:rFonts w:ascii="Times New Roman" w:eastAsia="Times New Roman" w:hAnsi="Times New Roman"/>
                <w:sz w:val="24"/>
              </w:rPr>
              <w:t>PROGRAMMING DAYS</w:t>
            </w:r>
          </w:p>
        </w:tc>
        <w:tc>
          <w:tcPr>
            <w:tcW w:w="2254" w:type="dxa"/>
          </w:tcPr>
          <w:p w14:paraId="1E7DC3C0" w14:textId="77777777" w:rsidR="00CE6885" w:rsidRDefault="007D6FAA">
            <w:pPr>
              <w:tabs>
                <w:tab w:val="left" w:pos="144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rPr>
            </w:pPr>
            <w:r>
              <w:rPr>
                <w:rFonts w:ascii="Times New Roman" w:eastAsia="Times New Roman" w:hAnsi="Times New Roman"/>
                <w:sz w:val="24"/>
              </w:rPr>
              <w:t>ESTIMATED DAYS</w:t>
            </w:r>
          </w:p>
          <w:p w14:paraId="1E7DC3C1" w14:textId="77777777" w:rsidR="00CE6885" w:rsidRDefault="007D6FAA">
            <w:pPr>
              <w:tabs>
                <w:tab w:val="left" w:pos="144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rPr>
            </w:pPr>
            <w:r>
              <w:rPr>
                <w:rFonts w:ascii="Times New Roman" w:eastAsia="Times New Roman" w:hAnsi="Times New Roman"/>
                <w:sz w:val="24"/>
              </w:rPr>
              <w:t>(in INR)</w:t>
            </w:r>
          </w:p>
        </w:tc>
      </w:tr>
      <w:tr w:rsidR="00CE6885" w14:paraId="1E7DC3C7" w14:textId="77777777"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shd w:val="clear" w:color="auto" w:fill="EDEDED" w:themeFill="accent3" w:themeFillTint="33"/>
          </w:tcPr>
          <w:p w14:paraId="1E7DC3C3" w14:textId="77777777"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1</w:t>
            </w:r>
          </w:p>
        </w:tc>
        <w:tc>
          <w:tcPr>
            <w:tcW w:w="2254" w:type="dxa"/>
            <w:shd w:val="clear" w:color="auto" w:fill="EDEDED" w:themeFill="accent3" w:themeFillTint="33"/>
          </w:tcPr>
          <w:p w14:paraId="1E7DC3C4"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Requirements</w:t>
            </w:r>
          </w:p>
        </w:tc>
        <w:tc>
          <w:tcPr>
            <w:tcW w:w="2254" w:type="dxa"/>
            <w:shd w:val="clear" w:color="auto" w:fill="EDEDED" w:themeFill="accent3" w:themeFillTint="33"/>
          </w:tcPr>
          <w:p w14:paraId="1E7DC3C5"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5</w:t>
            </w:r>
          </w:p>
        </w:tc>
        <w:tc>
          <w:tcPr>
            <w:tcW w:w="2254" w:type="dxa"/>
            <w:shd w:val="clear" w:color="auto" w:fill="EDEDED" w:themeFill="accent3" w:themeFillTint="33"/>
          </w:tcPr>
          <w:p w14:paraId="1E7DC3C6"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1200</w:t>
            </w:r>
          </w:p>
        </w:tc>
      </w:tr>
      <w:tr w:rsidR="00CE6885" w14:paraId="1E7DC3CC" w14:textId="77777777"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1E7DC3C8" w14:textId="77777777"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2</w:t>
            </w:r>
          </w:p>
        </w:tc>
        <w:tc>
          <w:tcPr>
            <w:tcW w:w="2254" w:type="dxa"/>
          </w:tcPr>
          <w:p w14:paraId="1E7DC3C9"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Design</w:t>
            </w:r>
          </w:p>
        </w:tc>
        <w:tc>
          <w:tcPr>
            <w:tcW w:w="2254" w:type="dxa"/>
          </w:tcPr>
          <w:p w14:paraId="1E7DC3CA"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7</w:t>
            </w:r>
          </w:p>
        </w:tc>
        <w:tc>
          <w:tcPr>
            <w:tcW w:w="2254" w:type="dxa"/>
          </w:tcPr>
          <w:p w14:paraId="1E7DC3CB"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1500</w:t>
            </w:r>
          </w:p>
        </w:tc>
      </w:tr>
      <w:tr w:rsidR="00CE6885" w14:paraId="1E7DC3D1" w14:textId="77777777"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shd w:val="clear" w:color="auto" w:fill="EDEDED" w:themeFill="accent3" w:themeFillTint="33"/>
          </w:tcPr>
          <w:p w14:paraId="1E7DC3CD" w14:textId="77777777"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3</w:t>
            </w:r>
          </w:p>
        </w:tc>
        <w:tc>
          <w:tcPr>
            <w:tcW w:w="2254" w:type="dxa"/>
            <w:shd w:val="clear" w:color="auto" w:fill="EDEDED" w:themeFill="accent3" w:themeFillTint="33"/>
          </w:tcPr>
          <w:p w14:paraId="1E7DC3CE"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Implementation</w:t>
            </w:r>
          </w:p>
        </w:tc>
        <w:tc>
          <w:tcPr>
            <w:tcW w:w="2254" w:type="dxa"/>
            <w:shd w:val="clear" w:color="auto" w:fill="EDEDED" w:themeFill="accent3" w:themeFillTint="33"/>
          </w:tcPr>
          <w:p w14:paraId="1E7DC3CF"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10</w:t>
            </w:r>
          </w:p>
        </w:tc>
        <w:tc>
          <w:tcPr>
            <w:tcW w:w="2254" w:type="dxa"/>
            <w:shd w:val="clear" w:color="auto" w:fill="EDEDED" w:themeFill="accent3" w:themeFillTint="33"/>
          </w:tcPr>
          <w:p w14:paraId="1E7DC3D0"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1800</w:t>
            </w:r>
          </w:p>
        </w:tc>
      </w:tr>
      <w:tr w:rsidR="00CE6885" w14:paraId="1E7DC3D6" w14:textId="77777777"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1E7DC3D2" w14:textId="77777777"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4</w:t>
            </w:r>
          </w:p>
        </w:tc>
        <w:tc>
          <w:tcPr>
            <w:tcW w:w="2254" w:type="dxa"/>
          </w:tcPr>
          <w:p w14:paraId="1E7DC3D3"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Testing</w:t>
            </w:r>
          </w:p>
        </w:tc>
        <w:tc>
          <w:tcPr>
            <w:tcW w:w="2254" w:type="dxa"/>
          </w:tcPr>
          <w:p w14:paraId="1E7DC3D4"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3</w:t>
            </w:r>
          </w:p>
        </w:tc>
        <w:tc>
          <w:tcPr>
            <w:tcW w:w="2254" w:type="dxa"/>
          </w:tcPr>
          <w:p w14:paraId="1E7DC3D5"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1500</w:t>
            </w:r>
          </w:p>
        </w:tc>
      </w:tr>
      <w:tr w:rsidR="00CE6885" w14:paraId="1E7DC3DB" w14:textId="77777777"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shd w:val="clear" w:color="auto" w:fill="EDEDED" w:themeFill="accent3" w:themeFillTint="33"/>
          </w:tcPr>
          <w:p w14:paraId="1E7DC3D7" w14:textId="77777777"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5</w:t>
            </w:r>
          </w:p>
        </w:tc>
        <w:tc>
          <w:tcPr>
            <w:tcW w:w="2254" w:type="dxa"/>
            <w:shd w:val="clear" w:color="auto" w:fill="EDEDED" w:themeFill="accent3" w:themeFillTint="33"/>
          </w:tcPr>
          <w:p w14:paraId="1E7DC3D8"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Installation</w:t>
            </w:r>
          </w:p>
        </w:tc>
        <w:tc>
          <w:tcPr>
            <w:tcW w:w="2254" w:type="dxa"/>
            <w:shd w:val="clear" w:color="auto" w:fill="EDEDED" w:themeFill="accent3" w:themeFillTint="33"/>
          </w:tcPr>
          <w:p w14:paraId="1E7DC3D9"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5</w:t>
            </w:r>
          </w:p>
        </w:tc>
        <w:tc>
          <w:tcPr>
            <w:tcW w:w="2254" w:type="dxa"/>
            <w:shd w:val="clear" w:color="auto" w:fill="EDEDED" w:themeFill="accent3" w:themeFillTint="33"/>
          </w:tcPr>
          <w:p w14:paraId="1E7DC3DA"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1000</w:t>
            </w:r>
          </w:p>
        </w:tc>
      </w:tr>
      <w:tr w:rsidR="00CE6885" w14:paraId="1E7DC3E0" w14:textId="77777777" w:rsidTr="00CE6885">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1E7DC3DC" w14:textId="77777777" w:rsidR="00CE6885" w:rsidRDefault="007D6FAA">
            <w:pPr>
              <w:tabs>
                <w:tab w:val="left" w:pos="1440"/>
              </w:tabs>
              <w:spacing w:line="360" w:lineRule="auto"/>
              <w:jc w:val="center"/>
              <w:rPr>
                <w:rFonts w:ascii="Times New Roman" w:eastAsia="Times New Roman" w:hAnsi="Times New Roman"/>
                <w:b w:val="0"/>
                <w:bCs w:val="0"/>
                <w:sz w:val="24"/>
              </w:rPr>
            </w:pPr>
            <w:r>
              <w:rPr>
                <w:rFonts w:ascii="Times New Roman" w:eastAsia="Times New Roman" w:hAnsi="Times New Roman"/>
                <w:sz w:val="24"/>
              </w:rPr>
              <w:t>6</w:t>
            </w:r>
          </w:p>
        </w:tc>
        <w:tc>
          <w:tcPr>
            <w:tcW w:w="2254" w:type="dxa"/>
          </w:tcPr>
          <w:p w14:paraId="1E7DC3DD"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Documentation</w:t>
            </w:r>
          </w:p>
        </w:tc>
        <w:tc>
          <w:tcPr>
            <w:tcW w:w="2254" w:type="dxa"/>
          </w:tcPr>
          <w:p w14:paraId="1E7DC3DE"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8</w:t>
            </w:r>
          </w:p>
        </w:tc>
        <w:tc>
          <w:tcPr>
            <w:tcW w:w="2254" w:type="dxa"/>
          </w:tcPr>
          <w:p w14:paraId="1E7DC3DF" w14:textId="77777777" w:rsidR="00CE6885" w:rsidRDefault="007D6FAA">
            <w:pPr>
              <w:tabs>
                <w:tab w:val="left" w:pos="144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Pr>
                <w:rFonts w:ascii="Times New Roman" w:eastAsia="Times New Roman" w:hAnsi="Times New Roman"/>
                <w:sz w:val="24"/>
              </w:rPr>
              <w:t>1800</w:t>
            </w:r>
          </w:p>
        </w:tc>
      </w:tr>
    </w:tbl>
    <w:p w14:paraId="1E7DC3E1" w14:textId="77777777" w:rsidR="00CE6885" w:rsidRDefault="007D6FAA">
      <w:pPr>
        <w:tabs>
          <w:tab w:val="left" w:pos="1440"/>
        </w:tabs>
        <w:spacing w:line="0" w:lineRule="atLeast"/>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 xml:space="preserve">       Total Cost: 8800 INR</w:t>
      </w:r>
    </w:p>
    <w:p w14:paraId="1E7DC3E2" w14:textId="77777777" w:rsidR="00CE6885" w:rsidRDefault="00CE6885">
      <w:pPr>
        <w:tabs>
          <w:tab w:val="left" w:pos="1440"/>
        </w:tabs>
        <w:spacing w:line="0" w:lineRule="atLeast"/>
        <w:rPr>
          <w:rFonts w:ascii="Times New Roman" w:eastAsia="Times New Roman" w:hAnsi="Times New Roman"/>
          <w:sz w:val="24"/>
        </w:rPr>
      </w:pPr>
    </w:p>
    <w:p w14:paraId="1E7DC3E3" w14:textId="77777777" w:rsidR="00CE6885" w:rsidRDefault="00CE6885">
      <w:pPr>
        <w:tabs>
          <w:tab w:val="left" w:pos="1440"/>
        </w:tabs>
        <w:spacing w:line="0" w:lineRule="atLeast"/>
        <w:rPr>
          <w:rFonts w:ascii="Times New Roman" w:eastAsia="Times New Roman" w:hAnsi="Times New Roman"/>
          <w:sz w:val="24"/>
        </w:rPr>
      </w:pPr>
    </w:p>
    <w:p w14:paraId="1E7DC3E4" w14:textId="77777777" w:rsidR="00CE6885" w:rsidRDefault="00CE6885">
      <w:pPr>
        <w:tabs>
          <w:tab w:val="left" w:pos="1440"/>
        </w:tabs>
        <w:spacing w:line="0" w:lineRule="atLeast"/>
        <w:rPr>
          <w:rFonts w:ascii="Times New Roman" w:eastAsia="Times New Roman" w:hAnsi="Times New Roman"/>
          <w:sz w:val="24"/>
        </w:rPr>
      </w:pPr>
    </w:p>
    <w:p w14:paraId="1E7DC3E5" w14:textId="77777777" w:rsidR="00CE6885" w:rsidRDefault="00CE6885">
      <w:pPr>
        <w:tabs>
          <w:tab w:val="left" w:pos="1440"/>
        </w:tabs>
        <w:spacing w:line="0" w:lineRule="atLeast"/>
        <w:rPr>
          <w:rFonts w:ascii="Times New Roman" w:eastAsia="Times New Roman" w:hAnsi="Times New Roman"/>
          <w:sz w:val="24"/>
        </w:rPr>
      </w:pPr>
    </w:p>
    <w:p w14:paraId="1E7DC3E6" w14:textId="77777777" w:rsidR="00CE6885" w:rsidRDefault="00CE6885">
      <w:pPr>
        <w:tabs>
          <w:tab w:val="left" w:pos="1440"/>
        </w:tabs>
        <w:spacing w:line="0" w:lineRule="atLeast"/>
        <w:rPr>
          <w:rFonts w:ascii="Times New Roman" w:eastAsia="Times New Roman" w:hAnsi="Times New Roman"/>
          <w:sz w:val="24"/>
        </w:rPr>
      </w:pPr>
    </w:p>
    <w:p w14:paraId="1E7DC3E7" w14:textId="77777777" w:rsidR="00CE6885" w:rsidRDefault="00CE6885">
      <w:pPr>
        <w:tabs>
          <w:tab w:val="left" w:pos="1440"/>
        </w:tabs>
        <w:spacing w:line="0" w:lineRule="atLeast"/>
        <w:rPr>
          <w:rFonts w:ascii="Times New Roman" w:eastAsia="Times New Roman" w:hAnsi="Times New Roman"/>
          <w:sz w:val="24"/>
        </w:rPr>
      </w:pPr>
    </w:p>
    <w:p w14:paraId="1E7DC3E8" w14:textId="77777777" w:rsidR="00CE6885" w:rsidRDefault="00CE6885">
      <w:pPr>
        <w:tabs>
          <w:tab w:val="left" w:pos="1440"/>
        </w:tabs>
        <w:spacing w:line="0" w:lineRule="atLeast"/>
        <w:rPr>
          <w:rFonts w:ascii="Times New Roman" w:eastAsia="Times New Roman" w:hAnsi="Times New Roman"/>
          <w:sz w:val="24"/>
        </w:rPr>
      </w:pPr>
    </w:p>
    <w:p w14:paraId="1E7DC3E9" w14:textId="77777777" w:rsidR="00CE6885" w:rsidRDefault="00CE6885">
      <w:pPr>
        <w:tabs>
          <w:tab w:val="left" w:pos="1440"/>
        </w:tabs>
        <w:spacing w:line="0" w:lineRule="atLeast"/>
        <w:rPr>
          <w:rFonts w:ascii="Times New Roman" w:eastAsia="Times New Roman" w:hAnsi="Times New Roman"/>
          <w:sz w:val="24"/>
        </w:rPr>
      </w:pPr>
    </w:p>
    <w:p w14:paraId="1E7DC3EA" w14:textId="77777777" w:rsidR="00CE6885" w:rsidRDefault="00CE6885">
      <w:pPr>
        <w:tabs>
          <w:tab w:val="left" w:pos="1440"/>
        </w:tabs>
        <w:spacing w:line="0" w:lineRule="atLeast"/>
        <w:rPr>
          <w:rFonts w:ascii="Times New Roman" w:eastAsia="Times New Roman" w:hAnsi="Times New Roman"/>
          <w:sz w:val="24"/>
        </w:rPr>
      </w:pPr>
    </w:p>
    <w:p w14:paraId="1E7DC3EB" w14:textId="77777777" w:rsidR="00CE6885" w:rsidRDefault="00CE6885">
      <w:pPr>
        <w:tabs>
          <w:tab w:val="left" w:pos="1440"/>
        </w:tabs>
        <w:spacing w:line="0" w:lineRule="atLeast"/>
        <w:rPr>
          <w:rFonts w:ascii="Times New Roman" w:eastAsia="Times New Roman" w:hAnsi="Times New Roman"/>
          <w:sz w:val="24"/>
        </w:rPr>
      </w:pPr>
    </w:p>
    <w:p w14:paraId="1E7DC3EC" w14:textId="77777777" w:rsidR="00CE6885" w:rsidRDefault="00CE6885">
      <w:pPr>
        <w:tabs>
          <w:tab w:val="left" w:pos="1440"/>
        </w:tabs>
        <w:spacing w:line="0" w:lineRule="atLeast"/>
        <w:rPr>
          <w:rFonts w:ascii="Times New Roman" w:eastAsia="Times New Roman" w:hAnsi="Times New Roman"/>
          <w:sz w:val="24"/>
        </w:rPr>
      </w:pPr>
    </w:p>
    <w:p w14:paraId="1E7DC3ED" w14:textId="77777777" w:rsidR="00CE6885" w:rsidRDefault="00CE6885">
      <w:pPr>
        <w:tabs>
          <w:tab w:val="left" w:pos="1440"/>
        </w:tabs>
        <w:spacing w:line="0" w:lineRule="atLeast"/>
        <w:rPr>
          <w:rFonts w:ascii="Times New Roman" w:eastAsia="Times New Roman" w:hAnsi="Times New Roman"/>
          <w:sz w:val="24"/>
        </w:rPr>
      </w:pPr>
    </w:p>
    <w:p w14:paraId="1E7DC3EE" w14:textId="77777777" w:rsidR="00CE6885" w:rsidRDefault="00CE6885">
      <w:pPr>
        <w:tabs>
          <w:tab w:val="left" w:pos="1440"/>
        </w:tabs>
        <w:spacing w:line="0" w:lineRule="atLeast"/>
        <w:rPr>
          <w:rFonts w:ascii="Times New Roman" w:eastAsia="Times New Roman" w:hAnsi="Times New Roman"/>
          <w:sz w:val="24"/>
        </w:rPr>
      </w:pPr>
    </w:p>
    <w:p w14:paraId="1E7DC3EF" w14:textId="77777777" w:rsidR="00CE6885" w:rsidRDefault="00CE6885">
      <w:pPr>
        <w:tabs>
          <w:tab w:val="left" w:pos="1440"/>
        </w:tabs>
        <w:spacing w:line="0" w:lineRule="atLeast"/>
        <w:rPr>
          <w:rFonts w:ascii="Times New Roman" w:eastAsia="Times New Roman" w:hAnsi="Times New Roman"/>
          <w:sz w:val="24"/>
        </w:rPr>
      </w:pPr>
    </w:p>
    <w:p w14:paraId="1E7DC3F0" w14:textId="77777777" w:rsidR="00CE6885" w:rsidRDefault="00CE6885">
      <w:pPr>
        <w:tabs>
          <w:tab w:val="left" w:pos="1440"/>
        </w:tabs>
        <w:spacing w:line="0" w:lineRule="atLeast"/>
        <w:rPr>
          <w:rFonts w:ascii="Times New Roman" w:eastAsia="Times New Roman" w:hAnsi="Times New Roman"/>
          <w:sz w:val="24"/>
        </w:rPr>
      </w:pPr>
    </w:p>
    <w:p w14:paraId="1E7DC3F1" w14:textId="77777777" w:rsidR="00CE6885" w:rsidRDefault="00CE6885">
      <w:pPr>
        <w:tabs>
          <w:tab w:val="left" w:pos="1440"/>
        </w:tabs>
        <w:spacing w:line="0" w:lineRule="atLeast"/>
        <w:rPr>
          <w:rFonts w:ascii="Times New Roman" w:eastAsia="Times New Roman" w:hAnsi="Times New Roman"/>
          <w:sz w:val="24"/>
        </w:rPr>
      </w:pPr>
    </w:p>
    <w:p w14:paraId="1E7DC3F2" w14:textId="77777777" w:rsidR="00CE6885" w:rsidRDefault="00CE6885">
      <w:pPr>
        <w:tabs>
          <w:tab w:val="left" w:pos="1440"/>
        </w:tabs>
        <w:spacing w:line="0" w:lineRule="atLeast"/>
        <w:rPr>
          <w:rFonts w:ascii="Times New Roman" w:eastAsia="Times New Roman" w:hAnsi="Times New Roman"/>
          <w:sz w:val="24"/>
        </w:rPr>
      </w:pPr>
    </w:p>
    <w:p w14:paraId="1E7DC3F3" w14:textId="77777777" w:rsidR="00CE6885" w:rsidRDefault="00CE6885">
      <w:pPr>
        <w:tabs>
          <w:tab w:val="left" w:pos="1440"/>
        </w:tabs>
        <w:spacing w:line="0" w:lineRule="atLeast"/>
        <w:rPr>
          <w:rFonts w:ascii="Times New Roman" w:eastAsia="Times New Roman" w:hAnsi="Times New Roman"/>
          <w:sz w:val="24"/>
        </w:rPr>
      </w:pPr>
    </w:p>
    <w:p w14:paraId="1E7DC3F4" w14:textId="77777777" w:rsidR="00CE6885" w:rsidRDefault="00CE6885">
      <w:pPr>
        <w:tabs>
          <w:tab w:val="left" w:pos="1440"/>
        </w:tabs>
        <w:spacing w:line="0" w:lineRule="atLeast"/>
        <w:rPr>
          <w:rFonts w:ascii="Times New Roman" w:eastAsia="Times New Roman" w:hAnsi="Times New Roman"/>
          <w:sz w:val="24"/>
        </w:rPr>
      </w:pPr>
    </w:p>
    <w:p w14:paraId="1E7DC3F5" w14:textId="77777777" w:rsidR="00CE6885" w:rsidRDefault="00CE6885">
      <w:pPr>
        <w:tabs>
          <w:tab w:val="left" w:pos="1440"/>
        </w:tabs>
        <w:spacing w:line="0" w:lineRule="atLeast"/>
        <w:rPr>
          <w:rFonts w:ascii="Times New Roman" w:eastAsia="Times New Roman" w:hAnsi="Times New Roman"/>
          <w:sz w:val="24"/>
        </w:rPr>
      </w:pPr>
    </w:p>
    <w:p w14:paraId="1E7DC3F6" w14:textId="77777777" w:rsidR="00CE6885" w:rsidRDefault="00CE6885">
      <w:pPr>
        <w:tabs>
          <w:tab w:val="left" w:pos="1440"/>
        </w:tabs>
        <w:spacing w:line="0" w:lineRule="atLeast"/>
        <w:rPr>
          <w:rFonts w:ascii="Times New Roman" w:eastAsia="Times New Roman" w:hAnsi="Times New Roman"/>
          <w:sz w:val="24"/>
        </w:rPr>
      </w:pPr>
    </w:p>
    <w:p w14:paraId="1E7DC3F7" w14:textId="77777777" w:rsidR="00CE6885" w:rsidRDefault="00CE6885">
      <w:pPr>
        <w:tabs>
          <w:tab w:val="left" w:pos="1440"/>
        </w:tabs>
        <w:spacing w:line="0" w:lineRule="atLeast"/>
        <w:rPr>
          <w:rFonts w:ascii="Times New Roman" w:eastAsia="Times New Roman" w:hAnsi="Times New Roman"/>
          <w:sz w:val="24"/>
        </w:rPr>
      </w:pPr>
    </w:p>
    <w:p w14:paraId="1E7DC3F8" w14:textId="77777777" w:rsidR="007D6FAA" w:rsidRDefault="007D6FAA">
      <w:pPr>
        <w:tabs>
          <w:tab w:val="left" w:pos="1440"/>
        </w:tabs>
        <w:spacing w:line="0" w:lineRule="atLeast"/>
        <w:rPr>
          <w:rFonts w:ascii="Times New Roman" w:eastAsia="Times New Roman" w:hAnsi="Times New Roman"/>
          <w:sz w:val="24"/>
        </w:rPr>
      </w:pPr>
    </w:p>
    <w:p w14:paraId="1E7DC3F9" w14:textId="77777777" w:rsidR="00CE6885" w:rsidRDefault="00CE6885">
      <w:pPr>
        <w:tabs>
          <w:tab w:val="left" w:pos="1440"/>
        </w:tabs>
        <w:spacing w:line="0" w:lineRule="atLeast"/>
        <w:rPr>
          <w:rFonts w:ascii="Times New Roman" w:eastAsia="Times New Roman" w:hAnsi="Times New Roman"/>
          <w:sz w:val="24"/>
        </w:rPr>
      </w:pPr>
    </w:p>
    <w:p w14:paraId="1E7DC3FA" w14:textId="77777777" w:rsidR="00CE6885" w:rsidRDefault="00CE6885">
      <w:pPr>
        <w:tabs>
          <w:tab w:val="left" w:pos="1440"/>
        </w:tabs>
        <w:spacing w:line="0" w:lineRule="atLeast"/>
        <w:rPr>
          <w:rFonts w:ascii="Times New Roman" w:eastAsia="Times New Roman" w:hAnsi="Times New Roman"/>
          <w:sz w:val="24"/>
        </w:rPr>
      </w:pPr>
    </w:p>
    <w:p w14:paraId="1E7DC3FB" w14:textId="77777777" w:rsidR="00CE6885" w:rsidRDefault="007D6FAA">
      <w:pPr>
        <w:spacing w:line="0" w:lineRule="atLeast"/>
        <w:ind w:right="6"/>
        <w:jc w:val="center"/>
        <w:rPr>
          <w:rFonts w:ascii="Times New Roman" w:eastAsia="Times New Roman" w:hAnsi="Times New Roman"/>
          <w:b/>
          <w:sz w:val="32"/>
        </w:rPr>
      </w:pPr>
      <w:r>
        <w:rPr>
          <w:rFonts w:ascii="Times New Roman" w:eastAsia="Times New Roman" w:hAnsi="Times New Roman"/>
          <w:b/>
          <w:sz w:val="32"/>
        </w:rPr>
        <w:lastRenderedPageBreak/>
        <w:t>CHAPTER - 8</w:t>
      </w:r>
    </w:p>
    <w:p w14:paraId="1E7DC3FC" w14:textId="77777777" w:rsidR="00CE6885" w:rsidRDefault="007D6FA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CONCLUSION</w:t>
      </w:r>
    </w:p>
    <w:p w14:paraId="1E7DC3FD" w14:textId="77777777" w:rsidR="00CE6885" w:rsidRDefault="00CE6885">
      <w:pPr>
        <w:spacing w:line="200" w:lineRule="exact"/>
        <w:rPr>
          <w:rFonts w:ascii="Times New Roman" w:eastAsia="Times New Roman" w:hAnsi="Times New Roman"/>
        </w:rPr>
      </w:pPr>
    </w:p>
    <w:p w14:paraId="1E7DC3FE" w14:textId="77777777" w:rsidR="00CE6885" w:rsidRDefault="00CE6885">
      <w:pPr>
        <w:spacing w:line="352" w:lineRule="exact"/>
        <w:rPr>
          <w:rFonts w:ascii="Times New Roman" w:eastAsia="Times New Roman" w:hAnsi="Times New Roman"/>
        </w:rPr>
      </w:pPr>
    </w:p>
    <w:p w14:paraId="1E7DC3FF" w14:textId="77777777" w:rsidR="00CE6885" w:rsidRDefault="007D6FAA">
      <w:pPr>
        <w:spacing w:line="354" w:lineRule="auto"/>
        <w:ind w:firstLine="720"/>
        <w:jc w:val="both"/>
        <w:rPr>
          <w:rFonts w:ascii="Times New Roman" w:eastAsia="Times New Roman" w:hAnsi="Times New Roman"/>
          <w:sz w:val="24"/>
        </w:rPr>
      </w:pPr>
      <w:r>
        <w:rPr>
          <w:rFonts w:ascii="Times New Roman" w:eastAsia="Times New Roman" w:hAnsi="Times New Roman"/>
          <w:sz w:val="24"/>
        </w:rPr>
        <w:t>While developing this project we have learnt a lot about HTML/CSS/JS/PHP/MySQL and working with database management, we have also learnt how to make the application user-friendly (easy to use and handle) by hiding the complicated parts of it from the users.</w:t>
      </w:r>
    </w:p>
    <w:p w14:paraId="1E7DC400" w14:textId="77777777" w:rsidR="00CE6885" w:rsidRDefault="00CE6885">
      <w:pPr>
        <w:spacing w:line="235" w:lineRule="exact"/>
        <w:jc w:val="both"/>
        <w:rPr>
          <w:rFonts w:ascii="Times New Roman" w:eastAsia="Times New Roman" w:hAnsi="Times New Roman"/>
        </w:rPr>
      </w:pPr>
    </w:p>
    <w:p w14:paraId="1E7DC401" w14:textId="77777777" w:rsidR="00CE6885" w:rsidRDefault="007D6FAA">
      <w:pPr>
        <w:spacing w:line="354" w:lineRule="auto"/>
        <w:ind w:firstLine="720"/>
        <w:jc w:val="both"/>
        <w:rPr>
          <w:rFonts w:ascii="Times New Roman" w:eastAsia="Times New Roman" w:hAnsi="Times New Roman"/>
          <w:sz w:val="24"/>
        </w:rPr>
      </w:pPr>
      <w:r>
        <w:rPr>
          <w:rFonts w:ascii="Times New Roman" w:eastAsia="Times New Roman" w:hAnsi="Times New Roman"/>
          <w:sz w:val="24"/>
        </w:rPr>
        <w:t>During the development process, we studied carefully and understood the criteria for making a software more demanding, we also realized the importance of maintaining a minimal margin for errors.</w:t>
      </w:r>
    </w:p>
    <w:p w14:paraId="1E7DC402" w14:textId="77777777" w:rsidR="00CE6885" w:rsidRDefault="00CE6885">
      <w:pPr>
        <w:tabs>
          <w:tab w:val="left" w:pos="1440"/>
        </w:tabs>
        <w:spacing w:line="0" w:lineRule="atLeast"/>
        <w:rPr>
          <w:rFonts w:ascii="Times New Roman" w:eastAsia="Times New Roman" w:hAnsi="Times New Roman"/>
          <w:sz w:val="24"/>
        </w:rPr>
      </w:pPr>
    </w:p>
    <w:sectPr w:rsidR="00CE688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multilevel"/>
    <w:tmpl w:val="0000000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multilevel"/>
    <w:tmpl w:val="00000003"/>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multilevel"/>
    <w:tmpl w:val="0000000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7"/>
    <w:multiLevelType w:val="multilevel"/>
    <w:tmpl w:val="00000007"/>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38B2DCA"/>
    <w:multiLevelType w:val="multilevel"/>
    <w:tmpl w:val="038B2DC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7120D22"/>
    <w:multiLevelType w:val="multilevel"/>
    <w:tmpl w:val="27120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1EF2028"/>
    <w:multiLevelType w:val="multilevel"/>
    <w:tmpl w:val="71EF2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0759583">
    <w:abstractNumId w:val="0"/>
  </w:num>
  <w:num w:numId="2" w16cid:durableId="1609047729">
    <w:abstractNumId w:val="1"/>
  </w:num>
  <w:num w:numId="3" w16cid:durableId="1321470919">
    <w:abstractNumId w:val="2"/>
  </w:num>
  <w:num w:numId="4" w16cid:durableId="1055351889">
    <w:abstractNumId w:val="3"/>
  </w:num>
  <w:num w:numId="5" w16cid:durableId="2081636849">
    <w:abstractNumId w:val="5"/>
  </w:num>
  <w:num w:numId="6" w16cid:durableId="53359669">
    <w:abstractNumId w:val="4"/>
  </w:num>
  <w:num w:numId="7" w16cid:durableId="1147477840">
    <w:abstractNumId w:val="6"/>
  </w:num>
  <w:num w:numId="8" w16cid:durableId="9083416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A5C"/>
    <w:rsid w:val="00044BC5"/>
    <w:rsid w:val="000E3C24"/>
    <w:rsid w:val="001164AF"/>
    <w:rsid w:val="00124803"/>
    <w:rsid w:val="00163855"/>
    <w:rsid w:val="001F1607"/>
    <w:rsid w:val="00286FCC"/>
    <w:rsid w:val="002C0143"/>
    <w:rsid w:val="00370B80"/>
    <w:rsid w:val="003E4C07"/>
    <w:rsid w:val="003F1961"/>
    <w:rsid w:val="00406EEF"/>
    <w:rsid w:val="004365D9"/>
    <w:rsid w:val="004D5573"/>
    <w:rsid w:val="00562AB4"/>
    <w:rsid w:val="00586CDD"/>
    <w:rsid w:val="005E12CB"/>
    <w:rsid w:val="005E1AEC"/>
    <w:rsid w:val="0065321C"/>
    <w:rsid w:val="006A09AE"/>
    <w:rsid w:val="006C497F"/>
    <w:rsid w:val="0072473C"/>
    <w:rsid w:val="00752A55"/>
    <w:rsid w:val="007920BE"/>
    <w:rsid w:val="007A761A"/>
    <w:rsid w:val="007D6FAA"/>
    <w:rsid w:val="007D7FB0"/>
    <w:rsid w:val="007F6397"/>
    <w:rsid w:val="0085086C"/>
    <w:rsid w:val="008920A8"/>
    <w:rsid w:val="008A26F2"/>
    <w:rsid w:val="008B461E"/>
    <w:rsid w:val="008E0B4D"/>
    <w:rsid w:val="008F783E"/>
    <w:rsid w:val="00984348"/>
    <w:rsid w:val="009B2B54"/>
    <w:rsid w:val="00AE0A5C"/>
    <w:rsid w:val="00AF2579"/>
    <w:rsid w:val="00B31564"/>
    <w:rsid w:val="00B416ED"/>
    <w:rsid w:val="00B63F4D"/>
    <w:rsid w:val="00BC09DF"/>
    <w:rsid w:val="00BD5BF2"/>
    <w:rsid w:val="00BE19BA"/>
    <w:rsid w:val="00BF271D"/>
    <w:rsid w:val="00C225DC"/>
    <w:rsid w:val="00C460BB"/>
    <w:rsid w:val="00C7468E"/>
    <w:rsid w:val="00CA7808"/>
    <w:rsid w:val="00CE6885"/>
    <w:rsid w:val="00D57685"/>
    <w:rsid w:val="00D63597"/>
    <w:rsid w:val="00D843E7"/>
    <w:rsid w:val="00E0018A"/>
    <w:rsid w:val="00E16CD8"/>
    <w:rsid w:val="00E82444"/>
    <w:rsid w:val="00F6400E"/>
    <w:rsid w:val="00FC51AB"/>
    <w:rsid w:val="21BA3BF0"/>
    <w:rsid w:val="2DC00BF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7DC1CB"/>
  <w15:docId w15:val="{08958D7C-4BCC-4315-A779-040E2ACB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Calibri" w:eastAsia="Calibri" w:hAnsi="Calibri" w:cs="Arial"/>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Calibri" w:hAnsi="Calibri" w:cs="Arial"/>
      <w:sz w:val="20"/>
      <w:szCs w:val="20"/>
      <w:lang w:eastAsia="en-IN"/>
    </w:rPr>
  </w:style>
  <w:style w:type="character" w:customStyle="1" w:styleId="FooterChar">
    <w:name w:val="Footer Char"/>
    <w:basedOn w:val="DefaultParagraphFont"/>
    <w:link w:val="Footer"/>
    <w:uiPriority w:val="99"/>
    <w:rPr>
      <w:rFonts w:ascii="Calibri" w:eastAsia="Calibri" w:hAnsi="Calibri" w:cs="Arial"/>
      <w:sz w:val="20"/>
      <w:szCs w:val="20"/>
      <w:lang w:eastAsia="en-IN"/>
    </w:rPr>
  </w:style>
  <w:style w:type="table" w:customStyle="1" w:styleId="GridTable4-Accent31">
    <w:name w:val="Grid Table 4 - Accent 31"/>
    <w:basedOn w:val="TableNormal"/>
    <w:uiPriority w:val="49"/>
    <w:pPr>
      <w:spacing w:after="0" w:line="240" w:lineRule="auto"/>
    </w:p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Pages>
  <Words>1481</Words>
  <Characters>8448</Characters>
  <Application>Microsoft Office Word</Application>
  <DocSecurity>0</DocSecurity>
  <Lines>70</Lines>
  <Paragraphs>19</Paragraphs>
  <ScaleCrop>false</ScaleCrop>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Veeresh Gobbur</dc:creator>
  <cp:lastModifiedBy>AKANSHA NAUTIYAL</cp:lastModifiedBy>
  <cp:revision>40</cp:revision>
  <cp:lastPrinted>2025-06-29T10:31:00Z</cp:lastPrinted>
  <dcterms:created xsi:type="dcterms:W3CDTF">2019-11-23T12:34:00Z</dcterms:created>
  <dcterms:modified xsi:type="dcterms:W3CDTF">2025-06-29T10:33:00Z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1033-11.2.0.8341</vt:lpwstr>
  </property>
</Properties>
</file>